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8315460"/>
        <w:docPartObj>
          <w:docPartGallery w:val="Cover Pages"/>
          <w:docPartUnique/>
        </w:docPartObj>
      </w:sdtPr>
      <w:sdtEndPr/>
      <w:sdtContent>
        <w:p w14:paraId="2047A4DC" w14:textId="25B731EF" w:rsidR="00B1597C" w:rsidRDefault="003E0273">
          <w:pPr>
            <w:spacing w:before="0" w:after="160"/>
            <w:jc w:val="left"/>
          </w:pPr>
          <w:r>
            <w:rPr>
              <w:noProof/>
            </w:rPr>
            <mc:AlternateContent>
              <mc:Choice Requires="wpg">
                <w:drawing>
                  <wp:anchor distT="0" distB="0" distL="114300" distR="114300" simplePos="0" relativeHeight="251716608" behindDoc="0" locked="0" layoutInCell="1" allowOverlap="1" wp14:anchorId="0003750C" wp14:editId="1DCADA4E">
                    <wp:simplePos x="0" y="0"/>
                    <wp:positionH relativeFrom="column">
                      <wp:posOffset>-569058</wp:posOffset>
                    </wp:positionH>
                    <wp:positionV relativeFrom="paragraph">
                      <wp:posOffset>-681404</wp:posOffset>
                    </wp:positionV>
                    <wp:extent cx="7588250" cy="10751479"/>
                    <wp:effectExtent l="0" t="0" r="0" b="0"/>
                    <wp:wrapNone/>
                    <wp:docPr id="12763" name="Group 12763"/>
                    <wp:cNvGraphicFramePr/>
                    <a:graphic xmlns:a="http://schemas.openxmlformats.org/drawingml/2006/main">
                      <a:graphicData uri="http://schemas.microsoft.com/office/word/2010/wordprocessingGroup">
                        <wpg:wgp>
                          <wpg:cNvGrpSpPr/>
                          <wpg:grpSpPr>
                            <a:xfrm>
                              <a:off x="0" y="0"/>
                              <a:ext cx="7588250" cy="10751479"/>
                              <a:chOff x="0" y="-11724"/>
                              <a:chExt cx="7588250" cy="10751479"/>
                            </a:xfrm>
                          </wpg:grpSpPr>
                          <wps:wsp>
                            <wps:cNvPr id="12764" name="Rectangle 12764"/>
                            <wps:cNvSpPr/>
                            <wps:spPr>
                              <a:xfrm>
                                <a:off x="342900" y="-11724"/>
                                <a:ext cx="7245350" cy="1073023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Hlk519778786" w:displacedByCustomXml="next"/>
                                <w:sdt>
                                  <w:sdtPr>
                                    <w:rPr>
                                      <w:rFonts w:asciiTheme="majorHAnsi" w:eastAsiaTheme="majorEastAsia" w:hAnsiTheme="majorHAnsi" w:cstheme="majorHAnsi"/>
                                      <w:color w:val="FFFFFF" w:themeColor="background1"/>
                                      <w:sz w:val="76"/>
                                      <w:szCs w:val="76"/>
                                    </w:rPr>
                                    <w:alias w:val="Title"/>
                                    <w:tag w:val=""/>
                                    <w:id w:val="-1175724326"/>
                                    <w:dataBinding w:prefixMappings="xmlns:ns0='http://purl.org/dc/elements/1.1/' xmlns:ns1='http://schemas.openxmlformats.org/package/2006/metadata/core-properties' " w:xpath="/ns1:coreProperties[1]/ns0:title[1]" w:storeItemID="{6C3C8BC8-F283-45AE-878A-BAB7291924A1}"/>
                                    <w:text/>
                                  </w:sdtPr>
                                  <w:sdtContent>
                                    <w:p w14:paraId="295015C1" w14:textId="7392D0E0" w:rsidR="00B1597C" w:rsidRPr="00831085" w:rsidRDefault="00831085">
                                      <w:pPr>
                                        <w:pStyle w:val="NoSpacing"/>
                                        <w:spacing w:after="120"/>
                                        <w:rPr>
                                          <w:rFonts w:asciiTheme="majorHAnsi" w:eastAsiaTheme="majorEastAsia" w:hAnsiTheme="majorHAnsi" w:cstheme="majorHAnsi"/>
                                          <w:color w:val="FFFFFF" w:themeColor="background1"/>
                                          <w:sz w:val="76"/>
                                          <w:szCs w:val="76"/>
                                        </w:rPr>
                                      </w:pPr>
                                      <w:r w:rsidRPr="00831085">
                                        <w:rPr>
                                          <w:rFonts w:asciiTheme="majorHAnsi" w:eastAsiaTheme="majorEastAsia" w:hAnsiTheme="majorHAnsi" w:cstheme="majorHAnsi"/>
                                          <w:color w:val="FFFFFF" w:themeColor="background1"/>
                                          <w:sz w:val="76"/>
                                          <w:szCs w:val="76"/>
                                        </w:rPr>
                                        <w:t>Practical Blockchain Cryptography for Developers</w:t>
                                      </w:r>
                                    </w:p>
                                  </w:sdtContent>
                                </w:sdt>
                                <w:bookmarkEnd w:id="0" w:displacedByCustomXml="prev"/>
                                <w:sdt>
                                  <w:sdtPr>
                                    <w:rPr>
                                      <w:color w:val="F2F2F2" w:themeColor="background1" w:themeShade="F2"/>
                                      <w:sz w:val="35"/>
                                      <w:szCs w:val="27"/>
                                    </w:rPr>
                                    <w:alias w:val="Subtitle"/>
                                    <w:tag w:val=""/>
                                    <w:id w:val="-952162492"/>
                                    <w:dataBinding w:prefixMappings="xmlns:ns0='http://purl.org/dc/elements/1.1/' xmlns:ns1='http://schemas.openxmlformats.org/package/2006/metadata/core-properties' " w:xpath="/ns1:coreProperties[1]/ns0:subject[1]" w:storeItemID="{6C3C8BC8-F283-45AE-878A-BAB7291924A1}"/>
                                    <w:text/>
                                  </w:sdtPr>
                                  <w:sdtContent>
                                    <w:p w14:paraId="005F6169" w14:textId="53CB48D7" w:rsidR="00B1597C" w:rsidRPr="00831085" w:rsidRDefault="00831085">
                                      <w:pPr>
                                        <w:pStyle w:val="NoSpacing"/>
                                        <w:rPr>
                                          <w:rFonts w:asciiTheme="majorHAnsi" w:hAnsiTheme="majorHAnsi" w:cstheme="majorHAnsi"/>
                                          <w:color w:val="FFFFFF" w:themeColor="background1"/>
                                          <w:sz w:val="40"/>
                                          <w:szCs w:val="40"/>
                                        </w:rPr>
                                      </w:pPr>
                                      <w:r w:rsidRPr="00831085">
                                        <w:rPr>
                                          <w:color w:val="F2F2F2" w:themeColor="background1" w:themeShade="F2"/>
                                          <w:sz w:val="35"/>
                                          <w:szCs w:val="27"/>
                                        </w:rPr>
                                        <w:t xml:space="preserve">Hashes, HMAC, Key Derivation, Scrypt, AES, Elliptic Curve Cryptography (ECC), ECDSA, Digital Signatures, Blockchain Cryptography, </w:t>
                                      </w:r>
                                      <w:r>
                                        <w:rPr>
                                          <w:color w:val="F2F2F2" w:themeColor="background1" w:themeShade="F2"/>
                                          <w:sz w:val="35"/>
                                          <w:szCs w:val="27"/>
                                        </w:rPr>
                                        <w:t xml:space="preserve">Ethereum, Blockchain Addresses, Keys, </w:t>
                                      </w:r>
                                      <w:r w:rsidRPr="00831085">
                                        <w:rPr>
                                          <w:color w:val="F2F2F2" w:themeColor="background1" w:themeShade="F2"/>
                                          <w:sz w:val="35"/>
                                          <w:szCs w:val="27"/>
                                        </w:rPr>
                                        <w:t>Wallets, BIP39, BIP44</w:t>
                                      </w:r>
                                      <w:r>
                                        <w:rPr>
                                          <w:color w:val="F2F2F2" w:themeColor="background1" w:themeShade="F2"/>
                                          <w:sz w:val="35"/>
                                          <w:szCs w:val="27"/>
                                        </w:rPr>
                                        <w:t>, Ethereum Signatures, Ethereum Wallets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2765" name="Rectangle 12765"/>
                            <wps:cNvSpPr/>
                            <wps:spPr>
                              <a:xfrm>
                                <a:off x="0" y="9525"/>
                                <a:ext cx="350520" cy="1073023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6" name="Text Box 12766"/>
                            <wps:cNvSpPr txBox="1"/>
                            <wps:spPr>
                              <a:xfrm>
                                <a:off x="352425" y="9420225"/>
                                <a:ext cx="5126182" cy="65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40"/>
                                      <w:szCs w:val="32"/>
                                    </w:rPr>
                                    <w:alias w:val="Author"/>
                                    <w:tag w:val=""/>
                                    <w:id w:val="-1488395952"/>
                                    <w:dataBinding w:prefixMappings="xmlns:ns0='http://purl.org/dc/elements/1.1/' xmlns:ns1='http://schemas.openxmlformats.org/package/2006/metadata/core-properties' " w:xpath="/ns1:coreProperties[1]/ns0:creator[1]" w:storeItemID="{6C3C8BC8-F283-45AE-878A-BAB7291924A1}"/>
                                    <w:text/>
                                  </w:sdtPr>
                                  <w:sdtEndPr/>
                                  <w:sdtContent>
                                    <w:p w14:paraId="436FEA8B" w14:textId="04DE90EF" w:rsidR="00B1597C" w:rsidRPr="009D65C4" w:rsidRDefault="00F4006D">
                                      <w:pPr>
                                        <w:pStyle w:val="NoSpacing"/>
                                        <w:rPr>
                                          <w:color w:val="FFFFFF" w:themeColor="background1"/>
                                          <w:sz w:val="40"/>
                                          <w:szCs w:val="32"/>
                                        </w:rPr>
                                      </w:pPr>
                                      <w:r w:rsidRPr="00D6067B">
                                        <w:rPr>
                                          <w:color w:val="FFFFFF" w:themeColor="background1"/>
                                          <w:sz w:val="40"/>
                                          <w:szCs w:val="32"/>
                                        </w:rPr>
                                        <w:t>Svetlin Nakov</w:t>
                                      </w:r>
                                      <w:r w:rsidR="00831085">
                                        <w:rPr>
                                          <w:color w:val="FFFFFF" w:themeColor="background1"/>
                                          <w:sz w:val="40"/>
                                          <w:szCs w:val="32"/>
                                        </w:rPr>
                                        <w:t>, PhD</w:t>
                                      </w:r>
                                    </w:p>
                                  </w:sdtContent>
                                </w:sdt>
                                <w:p w14:paraId="5AFBF7CE" w14:textId="77777777" w:rsidR="000605A3" w:rsidRPr="000605A3" w:rsidRDefault="000605A3">
                                  <w:pPr>
                                    <w:pStyle w:val="NoSpacing"/>
                                    <w:rPr>
                                      <w:color w:val="FFFFFF" w:themeColor="background1"/>
                                      <w:sz w:val="10"/>
                                      <w:szCs w:val="18"/>
                                    </w:rPr>
                                  </w:pPr>
                                </w:p>
                                <w:p w14:paraId="3785BDC0" w14:textId="15DD7F16" w:rsidR="00B1597C" w:rsidRPr="009D65C4" w:rsidRDefault="00A004CB">
                                  <w:pPr>
                                    <w:pStyle w:val="NoSpacing"/>
                                    <w:rPr>
                                      <w:color w:val="FFFFFF" w:themeColor="background1"/>
                                      <w:sz w:val="26"/>
                                      <w:szCs w:val="18"/>
                                    </w:rPr>
                                  </w:pPr>
                                  <w:sdt>
                                    <w:sdtPr>
                                      <w:rPr>
                                        <w:color w:val="FFFFFF" w:themeColor="background1"/>
                                        <w:sz w:val="26"/>
                                        <w:szCs w:val="18"/>
                                      </w:rPr>
                                      <w:alias w:val="Company"/>
                                      <w:tag w:val=""/>
                                      <w:id w:val="713468564"/>
                                      <w:dataBinding w:prefixMappings="xmlns:ns0='http://schemas.openxmlformats.org/officeDocument/2006/extended-properties' " w:xpath="/ns0:Properties[1]/ns0:Company[1]" w:storeItemID="{6668398D-A668-4E3E-A5EB-62B293D839F1}"/>
                                      <w:text/>
                                    </w:sdtPr>
                                    <w:sdtEndPr/>
                                    <w:sdtContent>
                                      <w:r w:rsidR="00B1597C" w:rsidRPr="009D65C4">
                                        <w:rPr>
                                          <w:color w:val="FFFFFF" w:themeColor="background1"/>
                                          <w:sz w:val="26"/>
                                          <w:szCs w:val="18"/>
                                        </w:rPr>
                                        <w:t>SoftUni</w:t>
                                      </w:r>
                                    </w:sdtContent>
                                  </w:sdt>
                                  <w:r w:rsidR="00B1597C" w:rsidRPr="009D65C4">
                                    <w:rPr>
                                      <w:color w:val="FFFFFF" w:themeColor="background1"/>
                                      <w:sz w:val="26"/>
                                      <w:szCs w:val="18"/>
                                    </w:rPr>
                                    <w:t> </w:t>
                                  </w:r>
                                  <w:r w:rsidR="000605A3">
                                    <w:rPr>
                                      <w:color w:val="FFFFFF" w:themeColor="background1"/>
                                      <w:sz w:val="26"/>
                                      <w:szCs w:val="18"/>
                                    </w:rPr>
                                    <w:t xml:space="preserve">– </w:t>
                                  </w:r>
                                  <w:sdt>
                                    <w:sdtPr>
                                      <w:rPr>
                                        <w:color w:val="BDD6EE" w:themeColor="accent5" w:themeTint="66"/>
                                        <w:sz w:val="26"/>
                                        <w:szCs w:val="18"/>
                                      </w:rPr>
                                      <w:alias w:val="Address"/>
                                      <w:tag w:val=""/>
                                      <w:id w:val="1449434253"/>
                                      <w:dataBinding w:prefixMappings="xmlns:ns0='http://schemas.microsoft.com/office/2006/coverPageProps' " w:xpath="/ns0:CoverPageProperties[1]/ns0:CompanyAddress[1]" w:storeItemID="{55AF091B-3C7A-41E3-B477-F2FDAA23CFDA}"/>
                                      <w:text/>
                                    </w:sdtPr>
                                    <w:sdtEndPr/>
                                    <w:sdtContent>
                                      <w:r w:rsidR="00B1597C" w:rsidRPr="00D6067B">
                                        <w:rPr>
                                          <w:color w:val="BDD6EE" w:themeColor="accent5" w:themeTint="66"/>
                                          <w:sz w:val="26"/>
                                          <w:szCs w:val="18"/>
                                        </w:rPr>
                                        <w:t>https://softuni.org</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grpSp>
                            <wpg:cNvPr id="12767" name="Group 38">
                              <a:extLst/>
                            </wpg:cNvPr>
                            <wpg:cNvGrpSpPr/>
                            <wpg:grpSpPr>
                              <a:xfrm>
                                <a:off x="800100" y="1828800"/>
                                <a:ext cx="6276168" cy="2863444"/>
                                <a:chOff x="0" y="0"/>
                                <a:chExt cx="7108984" cy="3239656"/>
                              </a:xfrm>
                            </wpg:grpSpPr>
                            <pic:pic xmlns:pic="http://schemas.openxmlformats.org/drawingml/2006/picture">
                              <pic:nvPicPr>
                                <pic:cNvPr id="12768" name="Picture 12768">
                                  <a:extLst/>
                                </pic:cNvPr>
                                <pic:cNvPicPr>
                                  <a:picLocks noChangeAspect="1" noChangeArrowheads="1"/>
                                </pic:cNvPicPr>
                              </pic:nvPicPr>
                              <pic:blipFill>
                                <a:blip r:embed="rId9" cstate="print">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7108984" cy="3239656"/>
                                </a:xfrm>
                                <a:prstGeom prst="roundRect">
                                  <a:avLst/>
                                </a:prstGeom>
                                <a:noFill/>
                                <a:effectLst>
                                  <a:softEdge rad="317500"/>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69" name="Picture 12769">
                                  <a:hlinkClick r:id="rId10"/>
                                  <a:extLst/>
                                </pic:cNvPr>
                                <pic:cNvPicPr>
                                  <a:picLocks noChangeAspect="1" noChangeArrowheads="1"/>
                                </pic:cNvPicPr>
                              </pic:nvPicPr>
                              <pic:blipFill>
                                <a:blip r:embed="rId11" cstate="print">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3027081" y="433534"/>
                                  <a:ext cx="863090" cy="8630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70" name="Picture 12770">
                                  <a:extLst/>
                                </pic:cNvPr>
                                <pic:cNvPicPr>
                                  <a:picLocks noChangeAspect="1"/>
                                </pic:cNvPicPr>
                              </pic:nvPicPr>
                              <pic:blipFill>
                                <a:blip r:embed="rId12">
                                  <a:duotone>
                                    <a:prstClr val="black"/>
                                    <a:srgbClr val="D9C3A5">
                                      <a:tint val="50000"/>
                                      <a:satMod val="180000"/>
                                    </a:srgbClr>
                                  </a:duotone>
                                </a:blip>
                                <a:stretch>
                                  <a:fillRect/>
                                </a:stretch>
                              </pic:blipFill>
                              <pic:spPr>
                                <a:xfrm>
                                  <a:off x="4494779" y="329025"/>
                                  <a:ext cx="890093" cy="1097375"/>
                                </a:xfrm>
                                <a:prstGeom prst="rect">
                                  <a:avLst/>
                                </a:prstGeom>
                              </pic:spPr>
                            </pic:pic>
                            <pic:pic xmlns:pic="http://schemas.openxmlformats.org/drawingml/2006/picture">
                              <pic:nvPicPr>
                                <pic:cNvPr id="12771" name="Picture 12771">
                                  <a:hlinkClick r:id="rId13"/>
                                  <a:extLst/>
                                </pic:cNvPr>
                                <pic:cNvPicPr>
                                  <a:picLocks noChangeAspect="1" noChangeArrowheads="1"/>
                                </pic:cNvPicPr>
                              </pic:nvPicPr>
                              <pic:blipFill>
                                <a:blip r:embed="rId14" cstate="print">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rot="578594">
                                  <a:off x="5883687" y="960476"/>
                                  <a:ext cx="672296" cy="672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72" name="Picture 12772">
                                  <a:extLst/>
                                </pic:cNvPr>
                                <pic:cNvPicPr>
                                  <a:picLocks noChangeAspect="1" noChangeArrowheads="1"/>
                                </pic:cNvPicPr>
                              </pic:nvPicPr>
                              <pic:blipFill>
                                <a:blip r:embed="rId15" cstate="print">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rot="20525114">
                                  <a:off x="1559887" y="347128"/>
                                  <a:ext cx="865635" cy="8656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73" name="Picture 12773">
                                  <a:extLst/>
                                </pic:cNvPr>
                                <pic:cNvPicPr>
                                  <a:picLocks noChangeAspect="1"/>
                                </pic:cNvPicPr>
                              </pic:nvPicPr>
                              <pic:blipFill>
                                <a:blip r:embed="rId16">
                                  <a:duotone>
                                    <a:prstClr val="black"/>
                                    <a:srgbClr val="D9C3A5">
                                      <a:tint val="50000"/>
                                      <a:satMod val="180000"/>
                                    </a:srgbClr>
                                  </a:duotone>
                                </a:blip>
                                <a:stretch>
                                  <a:fillRect/>
                                </a:stretch>
                              </pic:blipFill>
                              <pic:spPr>
                                <a:xfrm>
                                  <a:off x="406264" y="676695"/>
                                  <a:ext cx="713294" cy="71939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003750C" id="Group 12763" o:spid="_x0000_s1026" style="position:absolute;margin-left:-44.8pt;margin-top:-53.65pt;width:597.5pt;height:846.55pt;z-index:251716608;mso-width-relative:margin;mso-height-relative:margin" coordorigin=",-117" coordsize="75882,10751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">
                    <v:rect id="Rectangle 12764" o:spid="_x0000_s1027" style="position:absolute;left:3429;top:-117;width:72453;height:1073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" fillcolor="black [3213]" stroked="f" strokeweight="1pt">
                      <v:textbox inset="36pt,1in,1in,208.8pt">
                        <w:txbxContent>
                          <w:bookmarkStart w:id="1" w:name="_Hlk519778786" w:displacedByCustomXml="next"/>
                          <w:sdt>
                            <w:sdtPr>
                              <w:rPr>
                                <w:rFonts w:asciiTheme="majorHAnsi" w:eastAsiaTheme="majorEastAsia" w:hAnsiTheme="majorHAnsi" w:cstheme="majorHAnsi"/>
                                <w:color w:val="FFFFFF" w:themeColor="background1"/>
                                <w:sz w:val="76"/>
                                <w:szCs w:val="76"/>
                              </w:rPr>
                              <w:alias w:val="Title"/>
                              <w:tag w:val=""/>
                              <w:id w:val="-1175724326"/>
                              <w:dataBinding w:prefixMappings="xmlns:ns0='http://purl.org/dc/elements/1.1/' xmlns:ns1='http://schemas.openxmlformats.org/package/2006/metadata/core-properties' " w:xpath="/ns1:coreProperties[1]/ns0:title[1]" w:storeItemID="{6C3C8BC8-F283-45AE-878A-BAB7291924A1}"/>
                              <w:text/>
                            </w:sdtPr>
                            <w:sdtContent>
                              <w:p w14:paraId="295015C1" w14:textId="7392D0E0" w:rsidR="00B1597C" w:rsidRPr="00831085" w:rsidRDefault="00831085">
                                <w:pPr>
                                  <w:pStyle w:val="NoSpacing"/>
                                  <w:spacing w:after="120"/>
                                  <w:rPr>
                                    <w:rFonts w:asciiTheme="majorHAnsi" w:eastAsiaTheme="majorEastAsia" w:hAnsiTheme="majorHAnsi" w:cstheme="majorHAnsi"/>
                                    <w:color w:val="FFFFFF" w:themeColor="background1"/>
                                    <w:sz w:val="76"/>
                                    <w:szCs w:val="76"/>
                                  </w:rPr>
                                </w:pPr>
                                <w:r w:rsidRPr="00831085">
                                  <w:rPr>
                                    <w:rFonts w:asciiTheme="majorHAnsi" w:eastAsiaTheme="majorEastAsia" w:hAnsiTheme="majorHAnsi" w:cstheme="majorHAnsi"/>
                                    <w:color w:val="FFFFFF" w:themeColor="background1"/>
                                    <w:sz w:val="76"/>
                                    <w:szCs w:val="76"/>
                                  </w:rPr>
                                  <w:t>Practical Blockchain Cryptography for Developers</w:t>
                                </w:r>
                              </w:p>
                            </w:sdtContent>
                          </w:sdt>
                          <w:bookmarkEnd w:id="1" w:displacedByCustomXml="prev"/>
                          <w:sdt>
                            <w:sdtPr>
                              <w:rPr>
                                <w:color w:val="F2F2F2" w:themeColor="background1" w:themeShade="F2"/>
                                <w:sz w:val="35"/>
                                <w:szCs w:val="27"/>
                              </w:rPr>
                              <w:alias w:val="Subtitle"/>
                              <w:tag w:val=""/>
                              <w:id w:val="-952162492"/>
                              <w:dataBinding w:prefixMappings="xmlns:ns0='http://purl.org/dc/elements/1.1/' xmlns:ns1='http://schemas.openxmlformats.org/package/2006/metadata/core-properties' " w:xpath="/ns1:coreProperties[1]/ns0:subject[1]" w:storeItemID="{6C3C8BC8-F283-45AE-878A-BAB7291924A1}"/>
                              <w:text/>
                            </w:sdtPr>
                            <w:sdtContent>
                              <w:p w14:paraId="005F6169" w14:textId="53CB48D7" w:rsidR="00B1597C" w:rsidRPr="00831085" w:rsidRDefault="00831085">
                                <w:pPr>
                                  <w:pStyle w:val="NoSpacing"/>
                                  <w:rPr>
                                    <w:rFonts w:asciiTheme="majorHAnsi" w:hAnsiTheme="majorHAnsi" w:cstheme="majorHAnsi"/>
                                    <w:color w:val="FFFFFF" w:themeColor="background1"/>
                                    <w:sz w:val="40"/>
                                    <w:szCs w:val="40"/>
                                  </w:rPr>
                                </w:pPr>
                                <w:r w:rsidRPr="00831085">
                                  <w:rPr>
                                    <w:color w:val="F2F2F2" w:themeColor="background1" w:themeShade="F2"/>
                                    <w:sz w:val="35"/>
                                    <w:szCs w:val="27"/>
                                  </w:rPr>
                                  <w:t xml:space="preserve">Hashes, HMAC, Key Derivation, Scrypt, AES, Elliptic Curve Cryptography (ECC), ECDSA, Digital Signatures, Blockchain Cryptography, </w:t>
                                </w:r>
                                <w:r>
                                  <w:rPr>
                                    <w:color w:val="F2F2F2" w:themeColor="background1" w:themeShade="F2"/>
                                    <w:sz w:val="35"/>
                                    <w:szCs w:val="27"/>
                                  </w:rPr>
                                  <w:t xml:space="preserve">Ethereum, Blockchain Addresses, Keys, </w:t>
                                </w:r>
                                <w:r w:rsidRPr="00831085">
                                  <w:rPr>
                                    <w:color w:val="F2F2F2" w:themeColor="background1" w:themeShade="F2"/>
                                    <w:sz w:val="35"/>
                                    <w:szCs w:val="27"/>
                                  </w:rPr>
                                  <w:t>Wallets, BIP39, BIP44</w:t>
                                </w:r>
                                <w:r>
                                  <w:rPr>
                                    <w:color w:val="F2F2F2" w:themeColor="background1" w:themeShade="F2"/>
                                    <w:sz w:val="35"/>
                                    <w:szCs w:val="27"/>
                                  </w:rPr>
                                  <w:t>, Ethereum Signatures, Ethereum Wallets</w:t>
                                </w:r>
                              </w:p>
                            </w:sdtContent>
                          </w:sdt>
                        </w:txbxContent>
                      </v:textbox>
                    </v:rect>
                    <v:rect id="Rectangle 12765" o:spid="_x0000_s1028" style="position:absolute;top:95;width:3505;height:10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" fillcolor="gray [1629]" stroked="f" strokeweight="1pt"/>
                    <v:shapetype id="_x0000_t202" coordsize="21600,21600" o:spt="202" path="m,l,21600r21600,l21600,xe">
                      <v:stroke joinstyle="miter"/>
                      <v:path gradientshapeok="t" o:connecttype="rect"/>
                    </v:shapetype>
                    <v:shape id="Text Box 12766" o:spid="_x0000_s1029" type="#_x0000_t202" style="position:absolute;left:3524;top:94202;width:51262;height:65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" filled="f" stroked="f" strokeweight=".5pt">
                      <v:textbox inset="36pt,0,1in,0">
                        <w:txbxContent>
                          <w:sdt>
                            <w:sdtPr>
                              <w:rPr>
                                <w:color w:val="FFFFFF" w:themeColor="background1"/>
                                <w:sz w:val="40"/>
                                <w:szCs w:val="32"/>
                              </w:rPr>
                              <w:alias w:val="Author"/>
                              <w:tag w:val=""/>
                              <w:id w:val="-1488395952"/>
                              <w:dataBinding w:prefixMappings="xmlns:ns0='http://purl.org/dc/elements/1.1/' xmlns:ns1='http://schemas.openxmlformats.org/package/2006/metadata/core-properties' " w:xpath="/ns1:coreProperties[1]/ns0:creator[1]" w:storeItemID="{6C3C8BC8-F283-45AE-878A-BAB7291924A1}"/>
                              <w:text/>
                            </w:sdtPr>
                            <w:sdtEndPr/>
                            <w:sdtContent>
                              <w:p w14:paraId="436FEA8B" w14:textId="04DE90EF" w:rsidR="00B1597C" w:rsidRPr="009D65C4" w:rsidRDefault="00F4006D">
                                <w:pPr>
                                  <w:pStyle w:val="NoSpacing"/>
                                  <w:rPr>
                                    <w:color w:val="FFFFFF" w:themeColor="background1"/>
                                    <w:sz w:val="40"/>
                                    <w:szCs w:val="32"/>
                                  </w:rPr>
                                </w:pPr>
                                <w:r w:rsidRPr="00D6067B">
                                  <w:rPr>
                                    <w:color w:val="FFFFFF" w:themeColor="background1"/>
                                    <w:sz w:val="40"/>
                                    <w:szCs w:val="32"/>
                                  </w:rPr>
                                  <w:t>Svetlin Nakov</w:t>
                                </w:r>
                                <w:r w:rsidR="00831085">
                                  <w:rPr>
                                    <w:color w:val="FFFFFF" w:themeColor="background1"/>
                                    <w:sz w:val="40"/>
                                    <w:szCs w:val="32"/>
                                  </w:rPr>
                                  <w:t>, PhD</w:t>
                                </w:r>
                              </w:p>
                            </w:sdtContent>
                          </w:sdt>
                          <w:p w14:paraId="5AFBF7CE" w14:textId="77777777" w:rsidR="000605A3" w:rsidRPr="000605A3" w:rsidRDefault="000605A3">
                            <w:pPr>
                              <w:pStyle w:val="NoSpacing"/>
                              <w:rPr>
                                <w:color w:val="FFFFFF" w:themeColor="background1"/>
                                <w:sz w:val="10"/>
                                <w:szCs w:val="18"/>
                              </w:rPr>
                            </w:pPr>
                          </w:p>
                          <w:p w14:paraId="3785BDC0" w14:textId="15DD7F16" w:rsidR="00B1597C" w:rsidRPr="009D65C4" w:rsidRDefault="00A004CB">
                            <w:pPr>
                              <w:pStyle w:val="NoSpacing"/>
                              <w:rPr>
                                <w:color w:val="FFFFFF" w:themeColor="background1"/>
                                <w:sz w:val="26"/>
                                <w:szCs w:val="18"/>
                              </w:rPr>
                            </w:pPr>
                            <w:sdt>
                              <w:sdtPr>
                                <w:rPr>
                                  <w:color w:val="FFFFFF" w:themeColor="background1"/>
                                  <w:sz w:val="26"/>
                                  <w:szCs w:val="18"/>
                                </w:rPr>
                                <w:alias w:val="Company"/>
                                <w:tag w:val=""/>
                                <w:id w:val="713468564"/>
                                <w:dataBinding w:prefixMappings="xmlns:ns0='http://schemas.openxmlformats.org/officeDocument/2006/extended-properties' " w:xpath="/ns0:Properties[1]/ns0:Company[1]" w:storeItemID="{6668398D-A668-4E3E-A5EB-62B293D839F1}"/>
                                <w:text/>
                              </w:sdtPr>
                              <w:sdtEndPr/>
                              <w:sdtContent>
                                <w:r w:rsidR="00B1597C" w:rsidRPr="009D65C4">
                                  <w:rPr>
                                    <w:color w:val="FFFFFF" w:themeColor="background1"/>
                                    <w:sz w:val="26"/>
                                    <w:szCs w:val="18"/>
                                  </w:rPr>
                                  <w:t>SoftUni</w:t>
                                </w:r>
                              </w:sdtContent>
                            </w:sdt>
                            <w:r w:rsidR="00B1597C" w:rsidRPr="009D65C4">
                              <w:rPr>
                                <w:color w:val="FFFFFF" w:themeColor="background1"/>
                                <w:sz w:val="26"/>
                                <w:szCs w:val="18"/>
                              </w:rPr>
                              <w:t> </w:t>
                            </w:r>
                            <w:r w:rsidR="000605A3">
                              <w:rPr>
                                <w:color w:val="FFFFFF" w:themeColor="background1"/>
                                <w:sz w:val="26"/>
                                <w:szCs w:val="18"/>
                              </w:rPr>
                              <w:t xml:space="preserve">– </w:t>
                            </w:r>
                            <w:sdt>
                              <w:sdtPr>
                                <w:rPr>
                                  <w:color w:val="BDD6EE" w:themeColor="accent5" w:themeTint="66"/>
                                  <w:sz w:val="26"/>
                                  <w:szCs w:val="18"/>
                                </w:rPr>
                                <w:alias w:val="Address"/>
                                <w:tag w:val=""/>
                                <w:id w:val="1449434253"/>
                                <w:dataBinding w:prefixMappings="xmlns:ns0='http://schemas.microsoft.com/office/2006/coverPageProps' " w:xpath="/ns0:CoverPageProperties[1]/ns0:CompanyAddress[1]" w:storeItemID="{55AF091B-3C7A-41E3-B477-F2FDAA23CFDA}"/>
                                <w:text/>
                              </w:sdtPr>
                              <w:sdtEndPr/>
                              <w:sdtContent>
                                <w:r w:rsidR="00B1597C" w:rsidRPr="00D6067B">
                                  <w:rPr>
                                    <w:color w:val="BDD6EE" w:themeColor="accent5" w:themeTint="66"/>
                                    <w:sz w:val="26"/>
                                    <w:szCs w:val="18"/>
                                  </w:rPr>
                                  <w:t>https://softuni.org</w:t>
                                </w:r>
                              </w:sdtContent>
                            </w:sdt>
                          </w:p>
                        </w:txbxContent>
                      </v:textbox>
                    </v:shape>
                    <v:group id="Group 38" o:spid="_x0000_s1030" style="position:absolute;left:8001;top:18288;width:62761;height:28634" coordsize="71089,3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68" o:spid="_x0000_s1031" type="#_x0000_t75" style="position:absolute;width:71089;height:3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" adj="3600">
                        <v:imagedata r:id="rId17" o:title="" recolortarget="black"/>
                      </v:shape>
                      <v:shape id="Picture 12769" o:spid="_x0000_s1032" type="#_x0000_t75" href="https://bitcoin.org/" style="position:absolute;left:30270;top:4335;width:8631;height:8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" o:button="t">
                        <v:fill o:detectmouseclick="t"/>
                        <v:imagedata r:id="rId18" o:title="" recolortarget="black"/>
                      </v:shape>
                      <v:shape id="Picture 12770" o:spid="_x0000_s1033" type="#_x0000_t75" style="position:absolute;left:44947;top:3290;width:8901;height:1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">
                        <v:imagedata r:id="rId19" o:title="" recolortarget="black"/>
                      </v:shape>
                      <v:shape id="Picture 12771" o:spid="_x0000_s1034" type="#_x0000_t75" href="https://getmonero.org/" style="position:absolute;left:58836;top:9604;width:6723;height:6723;rotation:6319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" o:button="t">
                        <v:fill o:detectmouseclick="t"/>
                        <v:imagedata r:id="rId20" o:title="" recolortarget="black"/>
                      </v:shape>
                      <v:shape id="Picture 12772" o:spid="_x0000_s1035" type="#_x0000_t75" style="position:absolute;left:15598;top:3471;width:8657;height:8656;rotation:-11740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">
                        <v:imagedata r:id="rId21" o:title="" recolortarget="black"/>
                      </v:shape>
                      <v:shape id="Picture 12773" o:spid="_x0000_s1036" type="#_x0000_t75" style="position:absolute;left:4062;top:6766;width:7133;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">
                        <v:imagedata r:id="rId22" o:title="" recolortarget="black"/>
                      </v:shape>
                    </v:group>
                  </v:group>
                </w:pict>
              </mc:Fallback>
            </mc:AlternateContent>
          </w:r>
          <w:r w:rsidR="00B1597C">
            <w:br w:type="page"/>
          </w:r>
        </w:p>
      </w:sdtContent>
    </w:sdt>
    <w:p w14:paraId="5CECE0C2" w14:textId="77777777" w:rsidR="00B1597C" w:rsidRDefault="00B1597C"/>
    <w:tbl>
      <w:tblPr>
        <w:tblStyle w:val="TableGrid"/>
        <w:tblW w:w="0" w:type="auto"/>
        <w:tblInd w:w="-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auto"/>
          <w:insideV w:val="single" w:sz="2" w:space="0" w:color="auto"/>
        </w:tblBorders>
        <w:tblLook w:val="04A0" w:firstRow="1" w:lastRow="0" w:firstColumn="1" w:lastColumn="0" w:noHBand="0" w:noVBand="1"/>
      </w:tblPr>
      <w:tblGrid>
        <w:gridCol w:w="10488"/>
      </w:tblGrid>
      <w:tr w:rsidR="00F1477A" w:rsidRPr="00FD0ABF" w14:paraId="46A6A1F0" w14:textId="77777777" w:rsidTr="008F45C3">
        <w:trPr>
          <w:trHeight w:val="492"/>
        </w:trPr>
        <w:tc>
          <w:tcPr>
            <w:tcW w:w="0" w:type="auto"/>
          </w:tcPr>
          <w:p w14:paraId="547C4CC3" w14:textId="642122FC" w:rsidR="00F1477A" w:rsidRPr="00E06570" w:rsidRDefault="00F1477A" w:rsidP="008F45C3">
            <w:pPr>
              <w:spacing w:before="360"/>
              <w:jc w:val="center"/>
              <w:rPr>
                <w:rFonts w:ascii="Lato Medium" w:hAnsi="Lato Medium"/>
                <w:noProof/>
                <w:sz w:val="42"/>
                <w:lang w:val="en-US"/>
              </w:rPr>
            </w:pPr>
            <w:bookmarkStart w:id="2" w:name="_Toc519536891"/>
            <w:bookmarkStart w:id="3" w:name="_Toc519536926"/>
            <w:bookmarkStart w:id="4" w:name="_Toc519536955"/>
            <w:bookmarkStart w:id="5" w:name="_Toc519537013"/>
            <w:r w:rsidRPr="00E06570">
              <w:rPr>
                <w:rFonts w:ascii="Lato Medium" w:hAnsi="Lato Medium"/>
                <w:noProof/>
                <w:sz w:val="42"/>
                <w:lang w:val="en-US"/>
              </w:rPr>
              <w:t xml:space="preserve">Practical Blockchain </w:t>
            </w:r>
            <w:r w:rsidR="00153D6D">
              <w:rPr>
                <w:rFonts w:ascii="Lato Medium" w:hAnsi="Lato Medium"/>
                <w:noProof/>
                <w:sz w:val="42"/>
                <w:lang w:val="en-US"/>
              </w:rPr>
              <w:t xml:space="preserve">Cryptography </w:t>
            </w:r>
            <w:r w:rsidRPr="00E06570">
              <w:rPr>
                <w:rFonts w:ascii="Lato Medium" w:hAnsi="Lato Medium"/>
                <w:noProof/>
                <w:sz w:val="42"/>
                <w:lang w:val="en-US"/>
              </w:rPr>
              <w:t>for Developers</w:t>
            </w:r>
          </w:p>
          <w:p w14:paraId="16E35C86" w14:textId="77777777" w:rsidR="00831085" w:rsidRDefault="00831085" w:rsidP="00831085">
            <w:pPr>
              <w:spacing w:before="360" w:after="240"/>
              <w:jc w:val="center"/>
              <w:rPr>
                <w:rFonts w:ascii="Lato Medium" w:hAnsi="Lato Medium"/>
                <w:noProof/>
                <w:sz w:val="26"/>
                <w:lang w:val="en-US"/>
              </w:rPr>
            </w:pPr>
            <w:r w:rsidRPr="00831085">
              <w:rPr>
                <w:rFonts w:ascii="Lato Medium" w:hAnsi="Lato Medium"/>
                <w:noProof/>
                <w:sz w:val="26"/>
                <w:lang w:val="en-US"/>
              </w:rPr>
              <w:t>Hashes, HMAC, Key Derivation, Scrypt, AES, Elliptic Curve Cryptography (ECC), ECDSA, Digital Signatures, Blockchain Cryptography, Ethereum, Blockchain Addresses, Keys, Wallets, BIP39, BIP44, Ethereum Signatures, Ethereum Wallets</w:t>
            </w:r>
          </w:p>
          <w:p w14:paraId="361B7E6B" w14:textId="2B614684" w:rsidR="00F1477A" w:rsidRPr="00153D6D" w:rsidRDefault="00F1477A" w:rsidP="00831085">
            <w:pPr>
              <w:spacing w:before="360" w:after="240"/>
              <w:jc w:val="center"/>
              <w:rPr>
                <w:noProof/>
                <w:sz w:val="32"/>
                <w:szCs w:val="32"/>
                <w:lang w:val="en-US"/>
              </w:rPr>
            </w:pPr>
            <w:r w:rsidRPr="00153D6D">
              <w:rPr>
                <w:b/>
                <w:noProof/>
                <w:sz w:val="32"/>
                <w:szCs w:val="32"/>
                <w:lang w:val="en-US"/>
              </w:rPr>
              <w:t xml:space="preserve">Author: </w:t>
            </w:r>
            <w:r w:rsidRPr="00153D6D">
              <w:rPr>
                <w:noProof/>
                <w:sz w:val="32"/>
                <w:szCs w:val="32"/>
                <w:lang w:val="en-US"/>
              </w:rPr>
              <w:t xml:space="preserve">D-r </w:t>
            </w:r>
            <w:r w:rsidRPr="00153D6D">
              <w:rPr>
                <w:b/>
                <w:noProof/>
                <w:sz w:val="32"/>
                <w:szCs w:val="32"/>
                <w:lang w:val="en-US"/>
              </w:rPr>
              <w:t>Svetlin Nakov</w:t>
            </w:r>
            <w:r w:rsidRPr="00153D6D">
              <w:rPr>
                <w:noProof/>
                <w:sz w:val="32"/>
                <w:szCs w:val="32"/>
                <w:lang w:val="en-US"/>
              </w:rPr>
              <w:t>, PhD</w:t>
            </w:r>
          </w:p>
          <w:p w14:paraId="47ABB3D5" w14:textId="49C8463A" w:rsidR="00831085" w:rsidRPr="00831085" w:rsidRDefault="00831085" w:rsidP="008F45C3">
            <w:pPr>
              <w:spacing w:before="240"/>
              <w:jc w:val="center"/>
              <w:rPr>
                <w:noProof/>
                <w:sz w:val="18"/>
                <w:szCs w:val="12"/>
                <w:lang w:val="en-US"/>
              </w:rPr>
            </w:pPr>
            <w:r w:rsidRPr="00831085">
              <w:rPr>
                <w:noProof/>
                <w:sz w:val="18"/>
                <w:szCs w:val="12"/>
                <w:lang w:val="en-US"/>
              </w:rPr>
              <w:t>Cryptography - Overview, What is Cryptography?, Hash Functions, Cryptographic Hash Functions, Crypto Hashes and Collisions, Hash Functions: Applications, Secure Hash Algorithms, Hash Functions - Examples, Proof-of-Work Hash Functions, HMAC and Key Derivation, Message Authentication Code (MAC), HMAC and Key Derivation, HMAC Calculation - Examples, Deriving Key from Password, PBKDF2, Modern Key Derivation Functions, Scrypt, Bcrypt, Argon2, Diffie-Hellman Key Exchange, Diffie–Hellman - Concepts, Key Exchange by Mixing Colors, The DHKE Protocol, Symmetric and Asymmetric Encryption, Symmetric Encryption, Public Key Cryptography, Asymmetric Encryption, Symmetric Key Ciphers, AES Cipher - Concepts, AES Encrypt / Decrypt - Examples, Ethereum Wallet Encryption, Asymmetric Key Ciphers, RSA Cryptosystem - Concepts, RSA Encrypt / Decrypt - Examples, Secure Random Number Generators, Random Numbers - Examples, Entropy and HD Wallets, Exercises: Cryptography, Calculate Hashes, Calculate HMAC, Scrypt Key Derivation, AES Encrypt / Decrypt, Blockchain Cryptography, Elliptic Curve Cryptography, Elliptic Curves - Concepts, Public Key Compression, ECC Parameters and secp256k1, Digital Signatures and ECDSA, Ethereum Cryptography, Ethereum Key to Address – Examples, Ethereum Signatures, Sign Message in Ethereum – Examples, Verify Message in Ethereum – Examples, EdDSA and Ed25519, Sign / Verify Message with Ed25519, Wallets, Keys, Signatures, From Wallet to Ethereum Address, From Wallet to Bitcoin Address, Generate Bitcoin Address - Examples, Merkle Trees, Quantum-Safe Cryptography, Exercises: Blockchain Cryptography, Create Ethereum Signature, Ethereum Signature to Address, Ethereum Signature Verifier, Bitcoin Address Generator in C#, Bitcoin Address Generator in JS, Implement a Merkle Tree, RSA Encrypt / Decrypt, ECIES Encrypt / Decrypt, Popular Crypto Libraries, JavaScript Crypto Libraries, Python Crypto Libraries, C# Crypto Libraries, Java Crypto Libraries, Exercises: Sign / Verify Ethereum Messages, Sign Messages in Ethereum Style, Verify Messages in Ethereum Style, Exercises: Private Key To Blockchain Address, Generate Private Key and Address, Existing Private Key to Address, Exercises: Sign / Verify Transactions, Sign / Verify Transactions in JavaScript, Sign / Verify Transactions in Python, Sign / Verify Transactions in C#, Sign / Verify Transactions in Java</w:t>
            </w:r>
          </w:p>
          <w:p w14:paraId="04F9C062" w14:textId="5A6CBC09" w:rsidR="00F1477A" w:rsidRPr="00E06570" w:rsidRDefault="00F1477A" w:rsidP="008F45C3">
            <w:pPr>
              <w:spacing w:before="240"/>
              <w:jc w:val="center"/>
              <w:rPr>
                <w:noProof/>
                <w:sz w:val="22"/>
                <w:szCs w:val="12"/>
                <w:lang w:val="en-US"/>
              </w:rPr>
            </w:pPr>
            <w:r w:rsidRPr="00E06570">
              <w:rPr>
                <w:b/>
                <w:noProof/>
                <w:sz w:val="22"/>
                <w:szCs w:val="12"/>
                <w:lang w:val="en-US"/>
              </w:rPr>
              <w:t>License</w:t>
            </w:r>
            <w:r w:rsidRPr="00E06570">
              <w:rPr>
                <w:noProof/>
                <w:sz w:val="22"/>
                <w:szCs w:val="12"/>
                <w:lang w:val="en-US"/>
              </w:rPr>
              <w:t>: Copyrighted material. Cannot be used without the explicit written consent of Svetlin Nakov. Copyrighted materials include (but are not limited to) texts, presentation slides, graphics and images, exercise descriptions, tutorial guidelines, project descriptions and other written content. Except as otherwise expressly noted, Svetlin Nakov retains full copyrights, intellectual property and other proprietary rights to all content published in this book.</w:t>
            </w:r>
            <w:r w:rsidRPr="00E06570">
              <w:rPr>
                <w:sz w:val="26"/>
                <w:lang w:val="en-US"/>
              </w:rPr>
              <w:t xml:space="preserve"> </w:t>
            </w:r>
            <w:r w:rsidRPr="00E06570">
              <w:rPr>
                <w:noProof/>
                <w:sz w:val="22"/>
                <w:szCs w:val="12"/>
                <w:lang w:val="en-US"/>
              </w:rPr>
              <w:t>If you would like to use any of this book’s content for any reason (including but not limited to teaching courses, creating video lessons, reproduction on other websites or digital media), you will need to contact Svetlin Nakov.</w:t>
            </w:r>
          </w:p>
          <w:p w14:paraId="7C562552" w14:textId="77777777" w:rsidR="00F1477A" w:rsidRPr="00E06570" w:rsidRDefault="00F1477A" w:rsidP="008F45C3">
            <w:pPr>
              <w:spacing w:before="240"/>
              <w:jc w:val="center"/>
              <w:rPr>
                <w:noProof/>
                <w:sz w:val="22"/>
                <w:szCs w:val="12"/>
                <w:lang w:val="en-US"/>
              </w:rPr>
            </w:pPr>
            <w:r w:rsidRPr="00E06570">
              <w:rPr>
                <w:noProof/>
                <w:sz w:val="22"/>
                <w:szCs w:val="12"/>
                <w:lang w:val="en-US"/>
              </w:rPr>
              <w:t xml:space="preserve">© Svetlin Nakov, 2018 – </w:t>
            </w:r>
            <w:hyperlink r:id="rId23" w:history="1">
              <w:r w:rsidRPr="00E06570">
                <w:rPr>
                  <w:rStyle w:val="Hyperlink"/>
                  <w:noProof/>
                  <w:sz w:val="22"/>
                  <w:szCs w:val="12"/>
                  <w:lang w:val="en-US"/>
                </w:rPr>
                <w:t>http://www.nakov.com</w:t>
              </w:r>
            </w:hyperlink>
          </w:p>
          <w:p w14:paraId="0FE2C410" w14:textId="314FD728" w:rsidR="00F1477A" w:rsidRPr="00E06570" w:rsidRDefault="00F1477A" w:rsidP="008F45C3">
            <w:pPr>
              <w:spacing w:before="240"/>
              <w:jc w:val="center"/>
              <w:rPr>
                <w:noProof/>
                <w:sz w:val="22"/>
                <w:szCs w:val="12"/>
                <w:lang w:val="en-US"/>
              </w:rPr>
            </w:pPr>
            <w:r w:rsidRPr="00E06570">
              <w:rPr>
                <w:b/>
                <w:noProof/>
                <w:sz w:val="22"/>
                <w:szCs w:val="12"/>
                <w:lang w:val="en-US"/>
              </w:rPr>
              <w:t>Tags</w:t>
            </w:r>
            <w:r w:rsidRPr="00E06570">
              <w:rPr>
                <w:noProof/>
                <w:sz w:val="22"/>
                <w:szCs w:val="12"/>
                <w:lang w:val="en-US"/>
              </w:rPr>
              <w:t>: blockchain, cryptography, ECDSA, secp256k1, elliptic curves, digital signatures</w:t>
            </w:r>
          </w:p>
          <w:p w14:paraId="0988444D" w14:textId="77777777" w:rsidR="00F1477A" w:rsidRPr="00E06570" w:rsidRDefault="00F1477A" w:rsidP="008F45C3">
            <w:pPr>
              <w:spacing w:before="240"/>
              <w:jc w:val="center"/>
              <w:rPr>
                <w:noProof/>
                <w:sz w:val="22"/>
                <w:szCs w:val="12"/>
                <w:lang w:val="en-US"/>
              </w:rPr>
            </w:pPr>
            <w:r w:rsidRPr="00E06570">
              <w:rPr>
                <w:noProof/>
                <w:sz w:val="22"/>
                <w:szCs w:val="12"/>
                <w:lang w:val="en-US"/>
              </w:rPr>
              <w:t xml:space="preserve">GitHub: </w:t>
            </w:r>
            <w:hyperlink r:id="rId24" w:history="1">
              <w:r w:rsidRPr="00E06570">
                <w:rPr>
                  <w:rStyle w:val="Hyperlink"/>
                  <w:noProof/>
                  <w:sz w:val="22"/>
                  <w:szCs w:val="12"/>
                  <w:lang w:val="en-US"/>
                </w:rPr>
                <w:t>https://github.com/nakov/blockchain-for-devs-book</w:t>
              </w:r>
            </w:hyperlink>
          </w:p>
          <w:p w14:paraId="4BB0F113" w14:textId="77777777" w:rsidR="00F1477A" w:rsidRPr="00E06570" w:rsidRDefault="00F1477A" w:rsidP="008F45C3">
            <w:pPr>
              <w:spacing w:before="240"/>
              <w:jc w:val="center"/>
              <w:rPr>
                <w:noProof/>
                <w:sz w:val="22"/>
                <w:szCs w:val="12"/>
                <w:lang w:val="en-US"/>
              </w:rPr>
            </w:pPr>
            <w:r w:rsidRPr="00E06570">
              <w:rPr>
                <w:noProof/>
                <w:sz w:val="22"/>
                <w:szCs w:val="12"/>
                <w:lang w:val="en-US"/>
              </w:rPr>
              <w:t xml:space="preserve">Site: </w:t>
            </w:r>
            <w:hyperlink r:id="rId25" w:history="1">
              <w:r w:rsidRPr="00E06570">
                <w:rPr>
                  <w:rStyle w:val="Hyperlink"/>
                  <w:noProof/>
                  <w:sz w:val="22"/>
                  <w:szCs w:val="12"/>
                  <w:lang w:val="en-US"/>
                </w:rPr>
                <w:t>http://blockchain-dev-book.softuni.org</w:t>
              </w:r>
            </w:hyperlink>
          </w:p>
          <w:p w14:paraId="5E1D3B18" w14:textId="59234861" w:rsidR="00F1477A" w:rsidRPr="00E06570" w:rsidRDefault="00F1477A" w:rsidP="00545D79">
            <w:pPr>
              <w:spacing w:before="720" w:after="360"/>
              <w:jc w:val="center"/>
              <w:rPr>
                <w:b/>
                <w:noProof/>
                <w:sz w:val="30"/>
                <w:lang w:val="en-US"/>
              </w:rPr>
            </w:pPr>
            <w:r w:rsidRPr="00E06570">
              <w:rPr>
                <w:b/>
                <w:noProof/>
                <w:sz w:val="30"/>
                <w:lang w:val="en-US"/>
              </w:rPr>
              <w:t xml:space="preserve">Practical Blockchain </w:t>
            </w:r>
            <w:r w:rsidR="00153D6D">
              <w:rPr>
                <w:b/>
                <w:noProof/>
                <w:sz w:val="30"/>
                <w:lang w:val="en-US"/>
              </w:rPr>
              <w:t xml:space="preserve">Cryptogtaphy </w:t>
            </w:r>
            <w:r w:rsidRPr="00E06570">
              <w:rPr>
                <w:b/>
                <w:noProof/>
                <w:sz w:val="30"/>
                <w:lang w:val="en-US"/>
              </w:rPr>
              <w:t>for Developers</w:t>
            </w:r>
          </w:p>
          <w:p w14:paraId="2270F5B7" w14:textId="1E1A4162" w:rsidR="00F1477A" w:rsidRPr="00E06570" w:rsidRDefault="00F1477A" w:rsidP="008F45C3">
            <w:pPr>
              <w:spacing w:before="60"/>
              <w:jc w:val="center"/>
              <w:rPr>
                <w:noProof/>
                <w:sz w:val="24"/>
                <w:szCs w:val="18"/>
                <w:lang w:val="en-US"/>
              </w:rPr>
            </w:pPr>
            <w:r w:rsidRPr="00E06570">
              <w:rPr>
                <w:noProof/>
                <w:sz w:val="24"/>
                <w:szCs w:val="18"/>
                <w:lang w:val="en-US"/>
              </w:rPr>
              <w:t xml:space="preserve">Publisher: </w:t>
            </w:r>
            <w:r w:rsidR="00153D6D">
              <w:rPr>
                <w:noProof/>
                <w:sz w:val="24"/>
                <w:szCs w:val="18"/>
                <w:lang w:val="en-US"/>
              </w:rPr>
              <w:t>XXXXXXXXXXXXX</w:t>
            </w:r>
          </w:p>
          <w:p w14:paraId="628F39D5" w14:textId="1C3EF58F" w:rsidR="00F1477A" w:rsidRPr="00153D6D" w:rsidRDefault="00F1477A" w:rsidP="008F45C3">
            <w:pPr>
              <w:spacing w:before="60"/>
              <w:jc w:val="center"/>
              <w:rPr>
                <w:noProof/>
                <w:sz w:val="24"/>
                <w:szCs w:val="18"/>
              </w:rPr>
            </w:pPr>
            <w:r w:rsidRPr="00E06570">
              <w:rPr>
                <w:noProof/>
                <w:sz w:val="24"/>
                <w:szCs w:val="18"/>
                <w:lang w:val="en-US"/>
              </w:rPr>
              <w:t xml:space="preserve">ISBN: </w:t>
            </w:r>
            <w:r w:rsidR="00153D6D">
              <w:rPr>
                <w:noProof/>
                <w:sz w:val="24"/>
                <w:szCs w:val="18"/>
                <w:lang w:val="en-US"/>
              </w:rPr>
              <w:t>XXX</w:t>
            </w:r>
            <w:r w:rsidR="00156938" w:rsidRPr="00156938">
              <w:rPr>
                <w:noProof/>
                <w:sz w:val="24"/>
                <w:szCs w:val="18"/>
                <w:lang w:val="en-US"/>
              </w:rPr>
              <w:t>-</w:t>
            </w:r>
            <w:r w:rsidR="00153D6D">
              <w:rPr>
                <w:noProof/>
                <w:sz w:val="24"/>
                <w:szCs w:val="18"/>
                <w:lang w:val="en-US"/>
              </w:rPr>
              <w:t>XXX</w:t>
            </w:r>
            <w:r w:rsidR="00156938" w:rsidRPr="00156938">
              <w:rPr>
                <w:noProof/>
                <w:sz w:val="24"/>
                <w:szCs w:val="18"/>
                <w:lang w:val="en-US"/>
              </w:rPr>
              <w:t>-</w:t>
            </w:r>
            <w:r w:rsidR="00153D6D">
              <w:rPr>
                <w:noProof/>
                <w:sz w:val="24"/>
                <w:szCs w:val="18"/>
                <w:lang w:val="en-US"/>
              </w:rPr>
              <w:t>XX</w:t>
            </w:r>
            <w:r w:rsidR="00156938" w:rsidRPr="00156938">
              <w:rPr>
                <w:noProof/>
                <w:sz w:val="24"/>
                <w:szCs w:val="18"/>
                <w:lang w:val="en-US"/>
              </w:rPr>
              <w:t>-</w:t>
            </w:r>
            <w:r w:rsidR="00153D6D">
              <w:rPr>
                <w:noProof/>
                <w:sz w:val="24"/>
                <w:szCs w:val="18"/>
                <w:lang w:val="en-US"/>
              </w:rPr>
              <w:t>XXXX</w:t>
            </w:r>
            <w:r w:rsidR="00156938" w:rsidRPr="00156938">
              <w:rPr>
                <w:noProof/>
                <w:sz w:val="24"/>
                <w:szCs w:val="18"/>
                <w:lang w:val="en-US"/>
              </w:rPr>
              <w:t>-</w:t>
            </w:r>
            <w:r w:rsidR="00153D6D">
              <w:rPr>
                <w:noProof/>
                <w:sz w:val="24"/>
                <w:szCs w:val="18"/>
                <w:lang w:val="en-US"/>
              </w:rPr>
              <w:t>X</w:t>
            </w:r>
          </w:p>
          <w:p w14:paraId="2BAA7DBE" w14:textId="18A14312" w:rsidR="00F1477A" w:rsidRPr="00FD0ABF" w:rsidRDefault="00153D6D" w:rsidP="008F45C3">
            <w:pPr>
              <w:spacing w:before="240" w:after="360"/>
              <w:jc w:val="center"/>
              <w:rPr>
                <w:b/>
                <w:noProof/>
                <w:sz w:val="24"/>
                <w:lang w:val="en-US"/>
              </w:rPr>
            </w:pPr>
            <w:r>
              <w:rPr>
                <w:noProof/>
                <w:sz w:val="24"/>
                <w:szCs w:val="18"/>
                <w:lang w:val="en-US"/>
              </w:rPr>
              <w:t>San Francisco</w:t>
            </w:r>
            <w:r w:rsidR="00F1477A" w:rsidRPr="00E06570">
              <w:rPr>
                <w:noProof/>
                <w:sz w:val="24"/>
                <w:szCs w:val="18"/>
                <w:lang w:val="en-US"/>
              </w:rPr>
              <w:t>, 2018</w:t>
            </w:r>
          </w:p>
        </w:tc>
      </w:tr>
    </w:tbl>
    <w:p w14:paraId="3BB31DF1" w14:textId="69CD75B0" w:rsidR="00F1477A" w:rsidRPr="000112ED" w:rsidRDefault="00F1477A" w:rsidP="00153D6D">
      <w:pPr>
        <w:spacing w:before="0" w:after="160"/>
        <w:jc w:val="left"/>
        <w:rPr>
          <w:rFonts w:eastAsia="Times New Roman" w:cs="Times New Roman"/>
          <w:szCs w:val="24"/>
          <w:lang w:val="en-US"/>
        </w:rPr>
      </w:pPr>
      <w:r w:rsidRPr="00FD0ABF">
        <w:rPr>
          <w:lang w:val="en-US"/>
        </w:rPr>
        <w:br w:type="page"/>
      </w:r>
      <w:bookmarkStart w:id="6" w:name="_Toc519536905"/>
      <w:bookmarkStart w:id="7" w:name="_Toc519536940"/>
      <w:bookmarkStart w:id="8" w:name="_Toc519536969"/>
      <w:bookmarkStart w:id="9" w:name="_Toc519537027"/>
      <w:bookmarkEnd w:id="2"/>
      <w:bookmarkEnd w:id="3"/>
      <w:bookmarkEnd w:id="4"/>
      <w:bookmarkEnd w:id="5"/>
    </w:p>
    <w:p w14:paraId="0509364B" w14:textId="1D482D7C" w:rsidR="00F4006D" w:rsidRPr="000112ED" w:rsidRDefault="00A0408F" w:rsidP="00F4006D">
      <w:pPr>
        <w:rPr>
          <w:lang w:val="en-US"/>
        </w:rPr>
      </w:pPr>
      <w:bookmarkStart w:id="10" w:name="_GoBack"/>
      <w:bookmarkEnd w:id="6"/>
      <w:bookmarkEnd w:id="7"/>
      <w:bookmarkEnd w:id="8"/>
      <w:bookmarkEnd w:id="9"/>
      <w:bookmarkEnd w:id="10"/>
      <w:r>
        <w:rPr>
          <w:noProof/>
          <w:lang w:val="en-US"/>
        </w:rPr>
        <w:lastRenderedPageBreak/>
        <mc:AlternateContent>
          <mc:Choice Requires="wpg">
            <w:drawing>
              <wp:anchor distT="0" distB="0" distL="114300" distR="114300" simplePos="0" relativeHeight="251714560" behindDoc="0" locked="0" layoutInCell="1" allowOverlap="1" wp14:anchorId="35A70F5B" wp14:editId="2C5B7B34">
                <wp:simplePos x="0" y="0"/>
                <wp:positionH relativeFrom="column">
                  <wp:posOffset>-533888</wp:posOffset>
                </wp:positionH>
                <wp:positionV relativeFrom="paragraph">
                  <wp:posOffset>-622788</wp:posOffset>
                </wp:positionV>
                <wp:extent cx="7579995" cy="10675620"/>
                <wp:effectExtent l="0" t="0" r="1905" b="0"/>
                <wp:wrapNone/>
                <wp:docPr id="12778" name="Group 12778"/>
                <wp:cNvGraphicFramePr/>
                <a:graphic xmlns:a="http://schemas.openxmlformats.org/drawingml/2006/main">
                  <a:graphicData uri="http://schemas.microsoft.com/office/word/2010/wordprocessingGroup">
                    <wpg:wgp>
                      <wpg:cNvGrpSpPr/>
                      <wpg:grpSpPr>
                        <a:xfrm>
                          <a:off x="0" y="0"/>
                          <a:ext cx="7579995" cy="10675620"/>
                          <a:chOff x="0" y="0"/>
                          <a:chExt cx="7579995" cy="10675620"/>
                        </a:xfrm>
                      </wpg:grpSpPr>
                      <wps:wsp>
                        <wps:cNvPr id="12783" name="Rectangle 12783"/>
                        <wps:cNvSpPr/>
                        <wps:spPr>
                          <a:xfrm>
                            <a:off x="330200" y="0"/>
                            <a:ext cx="7249795" cy="1067562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494440" w14:textId="7D594AB9" w:rsidR="00F4006D" w:rsidRPr="00B1597C" w:rsidRDefault="00F4006D" w:rsidP="00F4006D">
                              <w:pPr>
                                <w:pStyle w:val="NoSpacing"/>
                                <w:rPr>
                                  <w:color w:val="FFFFFF" w:themeColor="background1"/>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2784" name="Rectangle 12784"/>
                        <wps:cNvSpPr/>
                        <wps:spPr>
                          <a:xfrm>
                            <a:off x="0" y="0"/>
                            <a:ext cx="330200" cy="1067562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5" name="Text Box 12785"/>
                        <wps:cNvSpPr txBox="1"/>
                        <wps:spPr>
                          <a:xfrm>
                            <a:off x="558800" y="9512300"/>
                            <a:ext cx="4082143" cy="542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HAnsi" w:eastAsiaTheme="minorEastAsia" w:hAnsiTheme="minorHAnsi"/>
                                  <w:color w:val="FFFFFF" w:themeColor="background1"/>
                                  <w:sz w:val="32"/>
                                  <w:szCs w:val="32"/>
                                  <w:lang w:val="en-US"/>
                                </w:rPr>
                                <w:alias w:val="Author"/>
                                <w:tag w:val=""/>
                                <w:id w:val="921754133"/>
                                <w:dataBinding w:prefixMappings="xmlns:ns0='http://purl.org/dc/elements/1.1/' xmlns:ns1='http://schemas.openxmlformats.org/package/2006/metadata/core-properties' " w:xpath="/ns1:coreProperties[1]/ns0:creator[1]" w:storeItemID="{6C3C8BC8-F283-45AE-878A-BAB7291924A1}"/>
                                <w:text/>
                              </w:sdtPr>
                              <w:sdtEndPr/>
                              <w:sdtContent>
                                <w:p w14:paraId="3618722A" w14:textId="5FBF4391" w:rsidR="007B296C" w:rsidRPr="007B296C" w:rsidRDefault="007B296C" w:rsidP="007B296C">
                                  <w:pPr>
                                    <w:spacing w:before="0" w:after="0" w:line="240" w:lineRule="auto"/>
                                    <w:jc w:val="left"/>
                                    <w:rPr>
                                      <w:rFonts w:asciiTheme="minorHAnsi" w:eastAsiaTheme="minorEastAsia" w:hAnsiTheme="minorHAnsi"/>
                                      <w:color w:val="FFFFFF" w:themeColor="background1"/>
                                      <w:sz w:val="32"/>
                                      <w:szCs w:val="32"/>
                                      <w:lang w:val="en-US"/>
                                    </w:rPr>
                                  </w:pPr>
                                  <w:r w:rsidRPr="007B296C">
                                    <w:rPr>
                                      <w:rFonts w:asciiTheme="minorHAnsi" w:eastAsiaTheme="minorEastAsia" w:hAnsiTheme="minorHAnsi"/>
                                      <w:color w:val="FFFFFF" w:themeColor="background1"/>
                                      <w:sz w:val="32"/>
                                      <w:szCs w:val="32"/>
                                      <w:lang w:val="en-US"/>
                                    </w:rPr>
                                    <w:t>Svetlin Nakov</w:t>
                                  </w:r>
                                </w:p>
                              </w:sdtContent>
                            </w:sdt>
                            <w:p w14:paraId="54CC1C8C" w14:textId="22C49EE6" w:rsidR="00F4006D" w:rsidRPr="007B296C" w:rsidRDefault="00F4006D" w:rsidP="00D20243">
                              <w:pPr>
                                <w:pStyle w:val="NoSpacing"/>
                                <w:rPr>
                                  <w:color w:val="FFFFFF" w:themeColor="background1"/>
                                  <w:sz w:val="10"/>
                                  <w:szCs w:val="32"/>
                                </w:rPr>
                              </w:pPr>
                            </w:p>
                            <w:p w14:paraId="357003C5" w14:textId="5CCA8EE7" w:rsidR="00F4006D" w:rsidRPr="00D6067B" w:rsidRDefault="00A004CB" w:rsidP="00D20243">
                              <w:pPr>
                                <w:pStyle w:val="NoSpacing"/>
                                <w:rPr>
                                  <w:color w:val="FFFFFF" w:themeColor="background1"/>
                                  <w:szCs w:val="18"/>
                                </w:rPr>
                              </w:pPr>
                              <w:sdt>
                                <w:sdtPr>
                                  <w:rPr>
                                    <w:color w:val="FFFFFF" w:themeColor="background1"/>
                                    <w:szCs w:val="18"/>
                                  </w:rPr>
                                  <w:alias w:val="Company"/>
                                  <w:tag w:val=""/>
                                  <w:id w:val="-937667690"/>
                                  <w:dataBinding w:prefixMappings="xmlns:ns0='http://schemas.openxmlformats.org/officeDocument/2006/extended-properties' " w:xpath="/ns0:Properties[1]/ns0:Company[1]" w:storeItemID="{6668398D-A668-4E3E-A5EB-62B293D839F1}"/>
                                  <w:text/>
                                </w:sdtPr>
                                <w:sdtEndPr/>
                                <w:sdtContent>
                                  <w:r w:rsidR="00F4006D" w:rsidRPr="00D6067B">
                                    <w:rPr>
                                      <w:color w:val="FFFFFF" w:themeColor="background1"/>
                                      <w:szCs w:val="18"/>
                                    </w:rPr>
                                    <w:t>SoftUni</w:t>
                                  </w:r>
                                </w:sdtContent>
                              </w:sdt>
                              <w:r w:rsidR="00F4006D" w:rsidRPr="00D6067B">
                                <w:rPr>
                                  <w:color w:val="FFFFFF" w:themeColor="background1"/>
                                  <w:szCs w:val="18"/>
                                </w:rPr>
                                <w:t> </w:t>
                              </w:r>
                              <w:r w:rsidR="00D6067B" w:rsidRPr="00D6067B">
                                <w:rPr>
                                  <w:color w:val="FFFFFF" w:themeColor="background1"/>
                                  <w:szCs w:val="18"/>
                                </w:rPr>
                                <w:t xml:space="preserve"> –  </w:t>
                              </w:r>
                              <w:sdt>
                                <w:sdtPr>
                                  <w:rPr>
                                    <w:color w:val="BDD6EE" w:themeColor="accent5" w:themeTint="66"/>
                                    <w:szCs w:val="18"/>
                                  </w:rPr>
                                  <w:alias w:val="Address"/>
                                  <w:tag w:val=""/>
                                  <w:id w:val="-68347711"/>
                                  <w:dataBinding w:prefixMappings="xmlns:ns0='http://schemas.microsoft.com/office/2006/coverPageProps' " w:xpath="/ns0:CoverPageProperties[1]/ns0:CompanyAddress[1]" w:storeItemID="{55AF091B-3C7A-41E3-B477-F2FDAA23CFDA}"/>
                                  <w:text/>
                                </w:sdtPr>
                                <w:sdtEndPr/>
                                <w:sdtContent>
                                  <w:r w:rsidR="00F4006D" w:rsidRPr="00D6067B">
                                    <w:rPr>
                                      <w:color w:val="BDD6EE" w:themeColor="accent5" w:themeTint="66"/>
                                      <w:szCs w:val="18"/>
                                    </w:rPr>
                                    <w:t>https://softuni.org</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s:wsp>
                        <wps:cNvPr id="12786" name="Text Box 2"/>
                        <wps:cNvSpPr txBox="1">
                          <a:spLocks noChangeArrowheads="1"/>
                        </wps:cNvSpPr>
                        <wps:spPr bwMode="auto">
                          <a:xfrm>
                            <a:off x="838200" y="756230"/>
                            <a:ext cx="6243320" cy="1554480"/>
                          </a:xfrm>
                          <a:prstGeom prst="rect">
                            <a:avLst/>
                          </a:prstGeom>
                          <a:noFill/>
                          <a:ln w="9525">
                            <a:solidFill>
                              <a:srgbClr val="000000"/>
                            </a:solidFill>
                            <a:miter lim="800000"/>
                            <a:headEnd/>
                            <a:tailEnd/>
                          </a:ln>
                        </wps:spPr>
                        <wps:txbx>
                          <w:txbxContent>
                            <w:p w14:paraId="7F5E9CFB" w14:textId="42812851" w:rsidR="009D65C4" w:rsidRPr="009D65C4" w:rsidRDefault="009D65C4" w:rsidP="009D65C4">
                              <w:pPr>
                                <w:spacing w:line="240" w:lineRule="auto"/>
                                <w:jc w:val="left"/>
                                <w:rPr>
                                  <w:rFonts w:asciiTheme="majorHAnsi" w:hAnsiTheme="majorHAnsi" w:cstheme="majorHAnsi"/>
                                  <w:color w:val="FFFFFF" w:themeColor="background1"/>
                                  <w:sz w:val="72"/>
                                  <w:szCs w:val="68"/>
                                </w:rPr>
                              </w:pPr>
                              <w:bookmarkStart w:id="11" w:name="_Hlk523776540"/>
                              <w:bookmarkStart w:id="12" w:name="_Hlk523776541"/>
                              <w:r w:rsidRPr="009D65C4">
                                <w:rPr>
                                  <w:rFonts w:asciiTheme="majorHAnsi" w:hAnsiTheme="majorHAnsi" w:cstheme="majorHAnsi"/>
                                  <w:color w:val="FFFFFF" w:themeColor="background1"/>
                                  <w:sz w:val="72"/>
                                  <w:szCs w:val="68"/>
                                </w:rPr>
                                <w:t xml:space="preserve">Practical Blockchain </w:t>
                              </w:r>
                              <w:r w:rsidR="00153D6D">
                                <w:rPr>
                                  <w:rFonts w:asciiTheme="majorHAnsi" w:hAnsiTheme="majorHAnsi" w:cstheme="majorHAnsi"/>
                                  <w:color w:val="FFFFFF" w:themeColor="background1"/>
                                  <w:sz w:val="72"/>
                                  <w:szCs w:val="68"/>
                                  <w:lang w:val="en-US"/>
                                </w:rPr>
                                <w:t xml:space="preserve">Cryptography </w:t>
                              </w:r>
                              <w:r w:rsidRPr="009D65C4">
                                <w:rPr>
                                  <w:rFonts w:asciiTheme="majorHAnsi" w:hAnsiTheme="majorHAnsi" w:cstheme="majorHAnsi"/>
                                  <w:color w:val="FFFFFF" w:themeColor="background1"/>
                                  <w:sz w:val="72"/>
                                  <w:szCs w:val="68"/>
                                </w:rPr>
                                <w:t>for Developers</w:t>
                              </w:r>
                              <w:bookmarkEnd w:id="11"/>
                              <w:bookmarkEnd w:id="12"/>
                            </w:p>
                          </w:txbxContent>
                        </wps:txbx>
                        <wps:bodyPr rot="0" vert="horz" wrap="square" lIns="91440" tIns="45720" rIns="91440" bIns="45720" anchor="t" anchorCtr="0">
                          <a:noAutofit/>
                        </wps:bodyPr>
                      </wps:wsp>
                      <wps:wsp>
                        <wps:cNvPr id="12791" name="Text Box 2"/>
                        <wps:cNvSpPr txBox="1">
                          <a:spLocks noChangeArrowheads="1"/>
                        </wps:cNvSpPr>
                        <wps:spPr bwMode="auto">
                          <a:xfrm>
                            <a:off x="838200" y="2189022"/>
                            <a:ext cx="6243954" cy="1379219"/>
                          </a:xfrm>
                          <a:prstGeom prst="rect">
                            <a:avLst/>
                          </a:prstGeom>
                          <a:noFill/>
                          <a:ln w="9525">
                            <a:noFill/>
                            <a:miter lim="800000"/>
                            <a:headEnd/>
                            <a:tailEnd/>
                          </a:ln>
                        </wps:spPr>
                        <wps:txbx>
                          <w:txbxContent>
                            <w:p w14:paraId="643140F6" w14:textId="71EC6101" w:rsidR="00F4006D" w:rsidRPr="00153D6D" w:rsidRDefault="00831085" w:rsidP="009D65C4">
                              <w:pPr>
                                <w:jc w:val="left"/>
                                <w:rPr>
                                  <w:color w:val="F2F2F2" w:themeColor="background1" w:themeShade="F2"/>
                                  <w:sz w:val="35"/>
                                  <w:szCs w:val="27"/>
                                  <w:lang w:val="en-US"/>
                                </w:rPr>
                              </w:pPr>
                              <w:r w:rsidRPr="00831085">
                                <w:rPr>
                                  <w:color w:val="F2F2F2" w:themeColor="background1" w:themeShade="F2"/>
                                  <w:sz w:val="35"/>
                                  <w:szCs w:val="27"/>
                                  <w:lang w:val="en-US"/>
                                </w:rPr>
                                <w:t>Hashes, HMAC, Key Derivation, Scrypt, AES, Elliptic Curve Cryptography (ECC), ECDSA, Digital Signatures, Blockchain Cryptography, Ethereum, Blockchain Addresses, Keys, Wallets, BIP39, BIP44, Ethereum Signatures, Ethereum Wallets</w:t>
                              </w:r>
                            </w:p>
                          </w:txbxContent>
                        </wps:txbx>
                        <wps:bodyPr rot="0" vert="horz" wrap="square" lIns="91440" tIns="45720" rIns="91440" bIns="45720" anchor="t" anchorCtr="0">
                          <a:spAutoFit/>
                        </wps:bodyPr>
                      </wps:wsp>
                      <wps:wsp>
                        <wps:cNvPr id="12792" name="Text Box 2"/>
                        <wps:cNvSpPr txBox="1">
                          <a:spLocks noChangeArrowheads="1"/>
                        </wps:cNvSpPr>
                        <wps:spPr bwMode="auto">
                          <a:xfrm>
                            <a:off x="914400" y="3913141"/>
                            <a:ext cx="5943554" cy="5049864"/>
                          </a:xfrm>
                          <a:prstGeom prst="rect">
                            <a:avLst/>
                          </a:prstGeom>
                          <a:solidFill>
                            <a:srgbClr val="4D4D4D"/>
                          </a:solidFill>
                          <a:ln w="9525">
                            <a:solidFill>
                              <a:srgbClr val="000000"/>
                            </a:solidFill>
                            <a:miter lim="800000"/>
                            <a:headEnd/>
                            <a:tailEnd/>
                          </a:ln>
                        </wps:spPr>
                        <wps:txbx>
                          <w:txbxContent>
                            <w:p w14:paraId="0915AF20" w14:textId="4C92365B" w:rsidR="00153D6D" w:rsidRDefault="009D65C4" w:rsidP="00153D6D">
                              <w:pPr>
                                <w:spacing w:line="264" w:lineRule="auto"/>
                                <w:rPr>
                                  <w:color w:val="FFFFFF" w:themeColor="background1"/>
                                  <w:sz w:val="24"/>
                                  <w:lang w:val="en-US"/>
                                </w:rPr>
                              </w:pPr>
                              <w:r w:rsidRPr="009D65C4">
                                <w:rPr>
                                  <w:color w:val="FFFFFF" w:themeColor="background1"/>
                                  <w:sz w:val="24"/>
                                  <w:lang w:val="en-US"/>
                                </w:rPr>
                                <w:t xml:space="preserve">The </w:t>
                              </w:r>
                              <w:r w:rsidRPr="009D65C4">
                                <w:rPr>
                                  <w:b/>
                                  <w:color w:val="FFFFFF" w:themeColor="background1"/>
                                  <w:sz w:val="24"/>
                                  <w:lang w:val="en-US"/>
                                </w:rPr>
                                <w:t xml:space="preserve">“Practical Blockchain </w:t>
                              </w:r>
                              <w:r w:rsidR="00153D6D">
                                <w:rPr>
                                  <w:b/>
                                  <w:color w:val="FFFFFF" w:themeColor="background1"/>
                                  <w:sz w:val="24"/>
                                  <w:lang w:val="en-US"/>
                                </w:rPr>
                                <w:t xml:space="preserve">Cryptography </w:t>
                              </w:r>
                              <w:r w:rsidRPr="009D65C4">
                                <w:rPr>
                                  <w:b/>
                                  <w:color w:val="FFFFFF" w:themeColor="background1"/>
                                  <w:sz w:val="24"/>
                                  <w:lang w:val="en-US"/>
                                </w:rPr>
                                <w:t>for Developers” book</w:t>
                              </w:r>
                              <w:r w:rsidRPr="009D65C4">
                                <w:rPr>
                                  <w:color w:val="FFFFFF" w:themeColor="background1"/>
                                  <w:sz w:val="24"/>
                                  <w:lang w:val="en-US"/>
                                </w:rPr>
                                <w:t xml:space="preserve"> </w:t>
                              </w:r>
                              <w:r w:rsidR="00153D6D" w:rsidRPr="00153D6D">
                                <w:rPr>
                                  <w:color w:val="FFFFFF" w:themeColor="background1"/>
                                  <w:sz w:val="24"/>
                                  <w:lang w:val="en-US"/>
                                </w:rPr>
                                <w:t>introduce</w:t>
                              </w:r>
                              <w:r w:rsidR="00153D6D">
                                <w:rPr>
                                  <w:color w:val="FFFFFF" w:themeColor="background1"/>
                                  <w:sz w:val="24"/>
                                  <w:lang w:val="en-US"/>
                                </w:rPr>
                                <w:t>s</w:t>
                              </w:r>
                              <w:r w:rsidR="00153D6D" w:rsidRPr="00153D6D">
                                <w:rPr>
                                  <w:color w:val="FFFFFF" w:themeColor="background1"/>
                                  <w:sz w:val="24"/>
                                  <w:lang w:val="en-US"/>
                                </w:rPr>
                                <w:t xml:space="preserve"> the most important concepts of the elliptic curve cryptography (ECC), key derivation and encryption (</w:t>
                              </w:r>
                              <w:proofErr w:type="spellStart"/>
                              <w:r w:rsidR="00153D6D" w:rsidRPr="00153D6D">
                                <w:rPr>
                                  <w:color w:val="FFFFFF" w:themeColor="background1"/>
                                  <w:sz w:val="24"/>
                                  <w:lang w:val="en-US"/>
                                </w:rPr>
                                <w:t>SCrypt</w:t>
                              </w:r>
                              <w:proofErr w:type="spellEnd"/>
                              <w:r w:rsidR="00153D6D" w:rsidRPr="00153D6D">
                                <w:rPr>
                                  <w:color w:val="FFFFFF" w:themeColor="background1"/>
                                  <w:sz w:val="24"/>
                                  <w:lang w:val="en-US"/>
                                </w:rPr>
                                <w:t>, AES and HMAC), digital signatures (ECDSA, sign / verify) and crypto-wallets (HD wallets, mnemonics and BIP39, BIP44 and key derivation) with live examples in Python</w:t>
                              </w:r>
                              <w:r w:rsidR="00153D6D">
                                <w:rPr>
                                  <w:color w:val="FFFFFF" w:themeColor="background1"/>
                                  <w:sz w:val="24"/>
                                  <w:lang w:val="en-US"/>
                                </w:rPr>
                                <w:t>, JavaScript, C# and Java.</w:t>
                              </w:r>
                            </w:p>
                            <w:p w14:paraId="431F9454" w14:textId="77777777" w:rsidR="00153D6D" w:rsidRDefault="00153D6D" w:rsidP="00153D6D">
                              <w:pPr>
                                <w:spacing w:line="264" w:lineRule="auto"/>
                                <w:rPr>
                                  <w:color w:val="FFFFFF" w:themeColor="background1"/>
                                  <w:sz w:val="24"/>
                                  <w:lang w:val="en-US"/>
                                </w:rPr>
                              </w:pPr>
                              <w:r w:rsidRPr="00153D6D">
                                <w:rPr>
                                  <w:color w:val="FFFFFF" w:themeColor="background1"/>
                                  <w:sz w:val="24"/>
                                  <w:lang w:val="en-US"/>
                                </w:rPr>
                                <w:t xml:space="preserve">In </w:t>
                              </w:r>
                              <w:r>
                                <w:rPr>
                                  <w:color w:val="FFFFFF" w:themeColor="background1"/>
                                  <w:sz w:val="24"/>
                                  <w:lang w:val="en-US"/>
                                </w:rPr>
                                <w:t>book</w:t>
                              </w:r>
                              <w:r w:rsidRPr="00153D6D">
                                <w:rPr>
                                  <w:color w:val="FFFFFF" w:themeColor="background1"/>
                                  <w:sz w:val="24"/>
                                  <w:lang w:val="en-US"/>
                                </w:rPr>
                                <w:t xml:space="preserve"> the </w:t>
                              </w:r>
                              <w:r>
                                <w:rPr>
                                  <w:color w:val="FFFFFF" w:themeColor="background1"/>
                                  <w:sz w:val="24"/>
                                  <w:lang w:val="en-US"/>
                                </w:rPr>
                                <w:t xml:space="preserve">author </w:t>
                              </w:r>
                              <w:r w:rsidRPr="00153D6D">
                                <w:rPr>
                                  <w:color w:val="FFFFFF" w:themeColor="background1"/>
                                  <w:sz w:val="24"/>
                                  <w:lang w:val="en-US"/>
                                </w:rPr>
                                <w:t>explain</w:t>
                              </w:r>
                              <w:r>
                                <w:rPr>
                                  <w:color w:val="FFFFFF" w:themeColor="background1"/>
                                  <w:sz w:val="24"/>
                                  <w:lang w:val="en-US"/>
                                </w:rPr>
                                <w:t>s</w:t>
                              </w:r>
                              <w:r w:rsidRPr="00153D6D">
                                <w:rPr>
                                  <w:color w:val="FFFFFF" w:themeColor="background1"/>
                                  <w:sz w:val="24"/>
                                  <w:lang w:val="en-US"/>
                                </w:rPr>
                                <w:t xml:space="preserve"> the key cryptographic concepts used in the blockchain systems and demonstrate</w:t>
                              </w:r>
                              <w:r>
                                <w:rPr>
                                  <w:color w:val="FFFFFF" w:themeColor="background1"/>
                                  <w:sz w:val="24"/>
                                  <w:lang w:val="en-US"/>
                                </w:rPr>
                                <w:t>s</w:t>
                              </w:r>
                              <w:r w:rsidRPr="00153D6D">
                                <w:rPr>
                                  <w:color w:val="FFFFFF" w:themeColor="background1"/>
                                  <w:sz w:val="24"/>
                                  <w:lang w:val="en-US"/>
                                </w:rPr>
                                <w:t xml:space="preserve"> them with code</w:t>
                              </w:r>
                              <w:r>
                                <w:rPr>
                                  <w:color w:val="FFFFFF" w:themeColor="background1"/>
                                  <w:sz w:val="24"/>
                                  <w:lang w:val="en-US"/>
                                </w:rPr>
                                <w:t xml:space="preserve"> examples</w:t>
                              </w:r>
                              <w:r w:rsidRPr="00153D6D">
                                <w:rPr>
                                  <w:color w:val="FFFFFF" w:themeColor="background1"/>
                                  <w:sz w:val="24"/>
                                  <w:lang w:val="en-US"/>
                                </w:rPr>
                                <w:t>:</w:t>
                              </w:r>
                            </w:p>
                            <w:p w14:paraId="2943E187" w14:textId="47A5BE7E"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Elliptic curve cryptography (ECC), ECC concepts, curves, secp256k1, ed25519</w:t>
                              </w:r>
                            </w:p>
                            <w:p w14:paraId="3D830B97" w14:textId="1297E860"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From private key to public key to blockchain address</w:t>
                              </w:r>
                            </w:p>
                            <w:p w14:paraId="7A717B9C" w14:textId="0A6A9B2D"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Generating Ethereum addresses / signing / verifying signed messages</w:t>
                              </w:r>
                            </w:p>
                            <w:p w14:paraId="0CC49F2E" w14:textId="5658676B"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Cryptographic hash functions like SHA256, SHA3, RIPEMD160, …</w:t>
                              </w:r>
                            </w:p>
                            <w:p w14:paraId="28BFE68B" w14:textId="7C3E91F5"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HMAC and key derivation, key-derivation functions like HMAC-SHA256, PBKDF2, S</w:t>
                              </w:r>
                              <w:r w:rsidR="00831085">
                                <w:rPr>
                                  <w:color w:val="FFFFFF" w:themeColor="background1"/>
                                  <w:sz w:val="24"/>
                                  <w:lang w:val="en-US"/>
                                </w:rPr>
                                <w:t>c</w:t>
                              </w:r>
                              <w:r w:rsidRPr="00153D6D">
                                <w:rPr>
                                  <w:color w:val="FFFFFF" w:themeColor="background1"/>
                                  <w:sz w:val="24"/>
                                  <w:lang w:val="en-US"/>
                                </w:rPr>
                                <w:t>rypt</w:t>
                              </w:r>
                            </w:p>
                            <w:p w14:paraId="76695356" w14:textId="487B6E05" w:rsid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Blockchain wallets: simple keystores and HD wallets (BIP39 and BIP44), wallet formats (like JSON / UTC), wallet encryption (AES + padding + CBC/CTR, S</w:t>
                              </w:r>
                              <w:r w:rsidR="00831085">
                                <w:rPr>
                                  <w:color w:val="FFFFFF" w:themeColor="background1"/>
                                  <w:sz w:val="24"/>
                                  <w:lang w:val="en-US"/>
                                </w:rPr>
                                <w:t>c</w:t>
                              </w:r>
                              <w:r w:rsidRPr="00153D6D">
                                <w:rPr>
                                  <w:color w:val="FFFFFF" w:themeColor="background1"/>
                                  <w:sz w:val="24"/>
                                  <w:lang w:val="en-US"/>
                                </w:rPr>
                                <w:t>rypt, HMAC)</w:t>
                              </w:r>
                            </w:p>
                            <w:p w14:paraId="403C348F" w14:textId="5216F9C6" w:rsidR="00831085" w:rsidRPr="00153D6D" w:rsidRDefault="00831085" w:rsidP="00153D6D">
                              <w:pPr>
                                <w:pStyle w:val="ListParagraph"/>
                                <w:numPr>
                                  <w:ilvl w:val="0"/>
                                  <w:numId w:val="209"/>
                                </w:numPr>
                                <w:spacing w:line="264" w:lineRule="auto"/>
                                <w:rPr>
                                  <w:color w:val="FFFFFF" w:themeColor="background1"/>
                                  <w:sz w:val="24"/>
                                  <w:lang w:val="en-US"/>
                                </w:rPr>
                              </w:pPr>
                              <w:r>
                                <w:rPr>
                                  <w:color w:val="FFFFFF" w:themeColor="background1"/>
                                  <w:sz w:val="24"/>
                                  <w:lang w:val="en-US"/>
                                </w:rPr>
                                <w:t>Ethereum signatures, Ethereum addresses, keys, wallets, APIs</w:t>
                              </w:r>
                            </w:p>
                            <w:p w14:paraId="729DEFAE" w14:textId="77777777" w:rsidR="00153D6D" w:rsidRDefault="00153D6D" w:rsidP="00153D6D">
                              <w:pPr>
                                <w:spacing w:line="264" w:lineRule="auto"/>
                                <w:rPr>
                                  <w:color w:val="FFFFFF" w:themeColor="background1"/>
                                  <w:sz w:val="24"/>
                                  <w:lang w:val="en-US"/>
                                </w:rPr>
                              </w:pPr>
                            </w:p>
                            <w:p w14:paraId="076D1130" w14:textId="1CCDCE1D" w:rsidR="00DC2591" w:rsidRDefault="00DC2591" w:rsidP="00583DDE">
                              <w:pPr>
                                <w:spacing w:line="264" w:lineRule="auto"/>
                                <w:jc w:val="right"/>
                                <w:rPr>
                                  <w:color w:val="FFFFFF" w:themeColor="background1"/>
                                  <w:sz w:val="24"/>
                                  <w:lang w:val="en-US"/>
                                </w:rPr>
                              </w:pPr>
                              <w:r>
                                <w:rPr>
                                  <w:color w:val="FFFFFF" w:themeColor="background1"/>
                                  <w:sz w:val="24"/>
                                  <w:lang w:val="en-US"/>
                                </w:rPr>
                                <w:t>Svetlin Nakov</w:t>
                              </w:r>
                              <w:r w:rsidR="00473B8C">
                                <w:rPr>
                                  <w:color w:val="FFFFFF" w:themeColor="background1"/>
                                  <w:sz w:val="24"/>
                                </w:rPr>
                                <w:t>,</w:t>
                              </w:r>
                              <w:r>
                                <w:rPr>
                                  <w:color w:val="FFFFFF" w:themeColor="background1"/>
                                  <w:sz w:val="24"/>
                                  <w:lang w:val="en-US"/>
                                </w:rPr>
                                <w:t xml:space="preserve"> PhD</w:t>
                              </w:r>
                            </w:p>
                            <w:p w14:paraId="535A6838" w14:textId="1AB4C5CC" w:rsidR="00DC2591" w:rsidRPr="00DC2591" w:rsidRDefault="00DC2591" w:rsidP="00583DDE">
                              <w:pPr>
                                <w:spacing w:line="264" w:lineRule="auto"/>
                                <w:jc w:val="right"/>
                                <w:rPr>
                                  <w:i/>
                                  <w:color w:val="FFFFFF" w:themeColor="background1"/>
                                  <w:sz w:val="24"/>
                                  <w:lang w:val="en-US"/>
                                </w:rPr>
                              </w:pPr>
                              <w:r w:rsidRPr="00DC2591">
                                <w:rPr>
                                  <w:i/>
                                  <w:color w:val="FFFFFF" w:themeColor="background1"/>
                                  <w:sz w:val="24"/>
                                  <w:lang w:val="en-US"/>
                                </w:rPr>
                                <w:t>Co-Founder @ SoftUni,</w:t>
                              </w:r>
                            </w:p>
                            <w:p w14:paraId="2414DF0E" w14:textId="03582733" w:rsidR="00DC2591" w:rsidRPr="00DC2591" w:rsidRDefault="00DC2591" w:rsidP="00583DDE">
                              <w:pPr>
                                <w:spacing w:line="264" w:lineRule="auto"/>
                                <w:jc w:val="right"/>
                                <w:rPr>
                                  <w:i/>
                                  <w:color w:val="FFFFFF" w:themeColor="background1"/>
                                  <w:sz w:val="24"/>
                                  <w:lang w:val="en-US"/>
                                </w:rPr>
                              </w:pPr>
                              <w:r w:rsidRPr="00DC2591">
                                <w:rPr>
                                  <w:i/>
                                  <w:color w:val="FFFFFF" w:themeColor="background1"/>
                                  <w:sz w:val="24"/>
                                  <w:lang w:val="en-US"/>
                                </w:rPr>
                                <w:t>Blockchain Developer and Trainer</w:t>
                              </w:r>
                            </w:p>
                          </w:txbxContent>
                        </wps:txbx>
                        <wps:bodyPr rot="0" vert="horz" wrap="square" lIns="180000" tIns="144000" rIns="180000" bIns="144000" anchor="t" anchorCtr="0">
                          <a:spAutoFit/>
                        </wps:bodyPr>
                      </wps:wsp>
                      <pic:pic xmlns:pic="http://schemas.openxmlformats.org/drawingml/2006/picture">
                        <pic:nvPicPr>
                          <pic:cNvPr id="12776" name="Picture 1277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499100" y="9512300"/>
                            <a:ext cx="1341120" cy="648970"/>
                          </a:xfrm>
                          <a:prstGeom prst="rect">
                            <a:avLst/>
                          </a:prstGeom>
                        </pic:spPr>
                      </pic:pic>
                    </wpg:wgp>
                  </a:graphicData>
                </a:graphic>
                <wp14:sizeRelV relativeFrom="margin">
                  <wp14:pctHeight>0</wp14:pctHeight>
                </wp14:sizeRelV>
              </wp:anchor>
            </w:drawing>
          </mc:Choice>
          <mc:Fallback>
            <w:pict>
              <v:group w14:anchorId="35A70F5B" id="Group 12778" o:spid="_x0000_s1037" style="position:absolute;left:0;text-align:left;margin-left:-42.05pt;margin-top:-49.05pt;width:596.85pt;height:840.6pt;z-index:251714560;mso-height-relative:margin" coordsize="75799,106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">
                <v:rect id="Rectangle 12783" o:spid="_x0000_s1038" style="position:absolute;left:3302;width:72497;height:1067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" fillcolor="black [3213]" stroked="f" strokeweight="1pt">
                  <v:textbox inset="36pt,1in,1in,208.8pt">
                    <w:txbxContent>
                      <w:p w14:paraId="4B494440" w14:textId="7D594AB9" w:rsidR="00F4006D" w:rsidRPr="00B1597C" w:rsidRDefault="00F4006D" w:rsidP="00F4006D">
                        <w:pPr>
                          <w:pStyle w:val="NoSpacing"/>
                          <w:rPr>
                            <w:color w:val="FFFFFF" w:themeColor="background1"/>
                            <w:szCs w:val="28"/>
                          </w:rPr>
                        </w:pPr>
                      </w:p>
                    </w:txbxContent>
                  </v:textbox>
                </v:rect>
                <v:rect id="Rectangle 12784" o:spid="_x0000_s1039" style="position:absolute;width:3302;height:10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" fillcolor="gray [1629]" stroked="f" strokeweight="1pt"/>
                <v:shape id="Text Box 12785" o:spid="_x0000_s1040" type="#_x0000_t202" style="position:absolute;left:5588;top:95123;width:40821;height:54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" filled="f" stroked="f" strokeweight=".5pt">
                  <v:textbox inset="36pt,0,1in,0">
                    <w:txbxContent>
                      <w:sdt>
                        <w:sdtPr>
                          <w:rPr>
                            <w:rFonts w:asciiTheme="minorHAnsi" w:eastAsiaTheme="minorEastAsia" w:hAnsiTheme="minorHAnsi"/>
                            <w:color w:val="FFFFFF" w:themeColor="background1"/>
                            <w:sz w:val="32"/>
                            <w:szCs w:val="32"/>
                            <w:lang w:val="en-US"/>
                          </w:rPr>
                          <w:alias w:val="Author"/>
                          <w:tag w:val=""/>
                          <w:id w:val="921754133"/>
                          <w:dataBinding w:prefixMappings="xmlns:ns0='http://purl.org/dc/elements/1.1/' xmlns:ns1='http://schemas.openxmlformats.org/package/2006/metadata/core-properties' " w:xpath="/ns1:coreProperties[1]/ns0:creator[1]" w:storeItemID="{6C3C8BC8-F283-45AE-878A-BAB7291924A1}"/>
                          <w:text/>
                        </w:sdtPr>
                        <w:sdtEndPr/>
                        <w:sdtContent>
                          <w:p w14:paraId="3618722A" w14:textId="5FBF4391" w:rsidR="007B296C" w:rsidRPr="007B296C" w:rsidRDefault="007B296C" w:rsidP="007B296C">
                            <w:pPr>
                              <w:spacing w:before="0" w:after="0" w:line="240" w:lineRule="auto"/>
                              <w:jc w:val="left"/>
                              <w:rPr>
                                <w:rFonts w:asciiTheme="minorHAnsi" w:eastAsiaTheme="minorEastAsia" w:hAnsiTheme="minorHAnsi"/>
                                <w:color w:val="FFFFFF" w:themeColor="background1"/>
                                <w:sz w:val="32"/>
                                <w:szCs w:val="32"/>
                                <w:lang w:val="en-US"/>
                              </w:rPr>
                            </w:pPr>
                            <w:r w:rsidRPr="007B296C">
                              <w:rPr>
                                <w:rFonts w:asciiTheme="minorHAnsi" w:eastAsiaTheme="minorEastAsia" w:hAnsiTheme="minorHAnsi"/>
                                <w:color w:val="FFFFFF" w:themeColor="background1"/>
                                <w:sz w:val="32"/>
                                <w:szCs w:val="32"/>
                                <w:lang w:val="en-US"/>
                              </w:rPr>
                              <w:t>Svetlin Nakov</w:t>
                            </w:r>
                          </w:p>
                        </w:sdtContent>
                      </w:sdt>
                      <w:p w14:paraId="54CC1C8C" w14:textId="22C49EE6" w:rsidR="00F4006D" w:rsidRPr="007B296C" w:rsidRDefault="00F4006D" w:rsidP="00D20243">
                        <w:pPr>
                          <w:pStyle w:val="NoSpacing"/>
                          <w:rPr>
                            <w:color w:val="FFFFFF" w:themeColor="background1"/>
                            <w:sz w:val="10"/>
                            <w:szCs w:val="32"/>
                          </w:rPr>
                        </w:pPr>
                      </w:p>
                      <w:p w14:paraId="357003C5" w14:textId="5CCA8EE7" w:rsidR="00F4006D" w:rsidRPr="00D6067B" w:rsidRDefault="00A004CB" w:rsidP="00D20243">
                        <w:pPr>
                          <w:pStyle w:val="NoSpacing"/>
                          <w:rPr>
                            <w:color w:val="FFFFFF" w:themeColor="background1"/>
                            <w:szCs w:val="18"/>
                          </w:rPr>
                        </w:pPr>
                        <w:sdt>
                          <w:sdtPr>
                            <w:rPr>
                              <w:color w:val="FFFFFF" w:themeColor="background1"/>
                              <w:szCs w:val="18"/>
                            </w:rPr>
                            <w:alias w:val="Company"/>
                            <w:tag w:val=""/>
                            <w:id w:val="-937667690"/>
                            <w:dataBinding w:prefixMappings="xmlns:ns0='http://schemas.openxmlformats.org/officeDocument/2006/extended-properties' " w:xpath="/ns0:Properties[1]/ns0:Company[1]" w:storeItemID="{6668398D-A668-4E3E-A5EB-62B293D839F1}"/>
                            <w:text/>
                          </w:sdtPr>
                          <w:sdtEndPr/>
                          <w:sdtContent>
                            <w:r w:rsidR="00F4006D" w:rsidRPr="00D6067B">
                              <w:rPr>
                                <w:color w:val="FFFFFF" w:themeColor="background1"/>
                                <w:szCs w:val="18"/>
                              </w:rPr>
                              <w:t>SoftUni</w:t>
                            </w:r>
                          </w:sdtContent>
                        </w:sdt>
                        <w:r w:rsidR="00F4006D" w:rsidRPr="00D6067B">
                          <w:rPr>
                            <w:color w:val="FFFFFF" w:themeColor="background1"/>
                            <w:szCs w:val="18"/>
                          </w:rPr>
                          <w:t> </w:t>
                        </w:r>
                        <w:r w:rsidR="00D6067B" w:rsidRPr="00D6067B">
                          <w:rPr>
                            <w:color w:val="FFFFFF" w:themeColor="background1"/>
                            <w:szCs w:val="18"/>
                          </w:rPr>
                          <w:t xml:space="preserve"> –  </w:t>
                        </w:r>
                        <w:sdt>
                          <w:sdtPr>
                            <w:rPr>
                              <w:color w:val="BDD6EE" w:themeColor="accent5" w:themeTint="66"/>
                              <w:szCs w:val="18"/>
                            </w:rPr>
                            <w:alias w:val="Address"/>
                            <w:tag w:val=""/>
                            <w:id w:val="-68347711"/>
                            <w:dataBinding w:prefixMappings="xmlns:ns0='http://schemas.microsoft.com/office/2006/coverPageProps' " w:xpath="/ns0:CoverPageProperties[1]/ns0:CompanyAddress[1]" w:storeItemID="{55AF091B-3C7A-41E3-B477-F2FDAA23CFDA}"/>
                            <w:text/>
                          </w:sdtPr>
                          <w:sdtEndPr/>
                          <w:sdtContent>
                            <w:r w:rsidR="00F4006D" w:rsidRPr="00D6067B">
                              <w:rPr>
                                <w:color w:val="BDD6EE" w:themeColor="accent5" w:themeTint="66"/>
                                <w:szCs w:val="18"/>
                              </w:rPr>
                              <w:t>https://softuni.org</w:t>
                            </w:r>
                          </w:sdtContent>
                        </w:sdt>
                      </w:p>
                    </w:txbxContent>
                  </v:textbox>
                </v:shape>
                <v:shape id="Text Box 2" o:spid="_x0000_s1041" type="#_x0000_t202" style="position:absolute;left:8382;top:7562;width:62433;height:15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" filled="f">
                  <v:textbox>
                    <w:txbxContent>
                      <w:p w14:paraId="7F5E9CFB" w14:textId="42812851" w:rsidR="009D65C4" w:rsidRPr="009D65C4" w:rsidRDefault="009D65C4" w:rsidP="009D65C4">
                        <w:pPr>
                          <w:spacing w:line="240" w:lineRule="auto"/>
                          <w:jc w:val="left"/>
                          <w:rPr>
                            <w:rFonts w:asciiTheme="majorHAnsi" w:hAnsiTheme="majorHAnsi" w:cstheme="majorHAnsi"/>
                            <w:color w:val="FFFFFF" w:themeColor="background1"/>
                            <w:sz w:val="72"/>
                            <w:szCs w:val="68"/>
                          </w:rPr>
                        </w:pPr>
                        <w:bookmarkStart w:id="13" w:name="_Hlk523776540"/>
                        <w:bookmarkStart w:id="14" w:name="_Hlk523776541"/>
                        <w:r w:rsidRPr="009D65C4">
                          <w:rPr>
                            <w:rFonts w:asciiTheme="majorHAnsi" w:hAnsiTheme="majorHAnsi" w:cstheme="majorHAnsi"/>
                            <w:color w:val="FFFFFF" w:themeColor="background1"/>
                            <w:sz w:val="72"/>
                            <w:szCs w:val="68"/>
                          </w:rPr>
                          <w:t xml:space="preserve">Practical Blockchain </w:t>
                        </w:r>
                        <w:r w:rsidR="00153D6D">
                          <w:rPr>
                            <w:rFonts w:asciiTheme="majorHAnsi" w:hAnsiTheme="majorHAnsi" w:cstheme="majorHAnsi"/>
                            <w:color w:val="FFFFFF" w:themeColor="background1"/>
                            <w:sz w:val="72"/>
                            <w:szCs w:val="68"/>
                            <w:lang w:val="en-US"/>
                          </w:rPr>
                          <w:t xml:space="preserve">Cryptography </w:t>
                        </w:r>
                        <w:r w:rsidRPr="009D65C4">
                          <w:rPr>
                            <w:rFonts w:asciiTheme="majorHAnsi" w:hAnsiTheme="majorHAnsi" w:cstheme="majorHAnsi"/>
                            <w:color w:val="FFFFFF" w:themeColor="background1"/>
                            <w:sz w:val="72"/>
                            <w:szCs w:val="68"/>
                          </w:rPr>
                          <w:t>for Developers</w:t>
                        </w:r>
                        <w:bookmarkEnd w:id="13"/>
                        <w:bookmarkEnd w:id="14"/>
                      </w:p>
                    </w:txbxContent>
                  </v:textbox>
                </v:shape>
                <v:shape id="Text Box 2" o:spid="_x0000_s1042" type="#_x0000_t202" style="position:absolute;left:8382;top:21890;width:62439;height:1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" filled="f" stroked="f">
                  <v:textbox style="mso-fit-shape-to-text:t">
                    <w:txbxContent>
                      <w:p w14:paraId="643140F6" w14:textId="71EC6101" w:rsidR="00F4006D" w:rsidRPr="00153D6D" w:rsidRDefault="00831085" w:rsidP="009D65C4">
                        <w:pPr>
                          <w:jc w:val="left"/>
                          <w:rPr>
                            <w:color w:val="F2F2F2" w:themeColor="background1" w:themeShade="F2"/>
                            <w:sz w:val="35"/>
                            <w:szCs w:val="27"/>
                            <w:lang w:val="en-US"/>
                          </w:rPr>
                        </w:pPr>
                        <w:r w:rsidRPr="00831085">
                          <w:rPr>
                            <w:color w:val="F2F2F2" w:themeColor="background1" w:themeShade="F2"/>
                            <w:sz w:val="35"/>
                            <w:szCs w:val="27"/>
                            <w:lang w:val="en-US"/>
                          </w:rPr>
                          <w:t>Hashes, HMAC, Key Derivation, Scrypt, AES, Elliptic Curve Cryptography (ECC), ECDSA, Digital Signatures, Blockchain Cryptography, Ethereum, Blockchain Addresses, Keys, Wallets, BIP39, BIP44, Ethereum Signatures, Ethereum Wallets</w:t>
                        </w:r>
                      </w:p>
                    </w:txbxContent>
                  </v:textbox>
                </v:shape>
                <v:shape id="Text Box 2" o:spid="_x0000_s1043" type="#_x0000_t202" style="position:absolute;left:9144;top:39131;width:59435;height:50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" fillcolor="#4d4d4d">
                  <v:textbox style="mso-fit-shape-to-text:t" inset="5mm,4mm,5mm,4mm">
                    <w:txbxContent>
                      <w:p w14:paraId="0915AF20" w14:textId="4C92365B" w:rsidR="00153D6D" w:rsidRDefault="009D65C4" w:rsidP="00153D6D">
                        <w:pPr>
                          <w:spacing w:line="264" w:lineRule="auto"/>
                          <w:rPr>
                            <w:color w:val="FFFFFF" w:themeColor="background1"/>
                            <w:sz w:val="24"/>
                            <w:lang w:val="en-US"/>
                          </w:rPr>
                        </w:pPr>
                        <w:r w:rsidRPr="009D65C4">
                          <w:rPr>
                            <w:color w:val="FFFFFF" w:themeColor="background1"/>
                            <w:sz w:val="24"/>
                            <w:lang w:val="en-US"/>
                          </w:rPr>
                          <w:t xml:space="preserve">The </w:t>
                        </w:r>
                        <w:r w:rsidRPr="009D65C4">
                          <w:rPr>
                            <w:b/>
                            <w:color w:val="FFFFFF" w:themeColor="background1"/>
                            <w:sz w:val="24"/>
                            <w:lang w:val="en-US"/>
                          </w:rPr>
                          <w:t xml:space="preserve">“Practical Blockchain </w:t>
                        </w:r>
                        <w:r w:rsidR="00153D6D">
                          <w:rPr>
                            <w:b/>
                            <w:color w:val="FFFFFF" w:themeColor="background1"/>
                            <w:sz w:val="24"/>
                            <w:lang w:val="en-US"/>
                          </w:rPr>
                          <w:t xml:space="preserve">Cryptography </w:t>
                        </w:r>
                        <w:r w:rsidRPr="009D65C4">
                          <w:rPr>
                            <w:b/>
                            <w:color w:val="FFFFFF" w:themeColor="background1"/>
                            <w:sz w:val="24"/>
                            <w:lang w:val="en-US"/>
                          </w:rPr>
                          <w:t>for Developers” book</w:t>
                        </w:r>
                        <w:r w:rsidRPr="009D65C4">
                          <w:rPr>
                            <w:color w:val="FFFFFF" w:themeColor="background1"/>
                            <w:sz w:val="24"/>
                            <w:lang w:val="en-US"/>
                          </w:rPr>
                          <w:t xml:space="preserve"> </w:t>
                        </w:r>
                        <w:r w:rsidR="00153D6D" w:rsidRPr="00153D6D">
                          <w:rPr>
                            <w:color w:val="FFFFFF" w:themeColor="background1"/>
                            <w:sz w:val="24"/>
                            <w:lang w:val="en-US"/>
                          </w:rPr>
                          <w:t>introduce</w:t>
                        </w:r>
                        <w:r w:rsidR="00153D6D">
                          <w:rPr>
                            <w:color w:val="FFFFFF" w:themeColor="background1"/>
                            <w:sz w:val="24"/>
                            <w:lang w:val="en-US"/>
                          </w:rPr>
                          <w:t>s</w:t>
                        </w:r>
                        <w:r w:rsidR="00153D6D" w:rsidRPr="00153D6D">
                          <w:rPr>
                            <w:color w:val="FFFFFF" w:themeColor="background1"/>
                            <w:sz w:val="24"/>
                            <w:lang w:val="en-US"/>
                          </w:rPr>
                          <w:t xml:space="preserve"> the most important concepts of the elliptic curve cryptography (ECC), key derivation and encryption (</w:t>
                        </w:r>
                        <w:proofErr w:type="spellStart"/>
                        <w:r w:rsidR="00153D6D" w:rsidRPr="00153D6D">
                          <w:rPr>
                            <w:color w:val="FFFFFF" w:themeColor="background1"/>
                            <w:sz w:val="24"/>
                            <w:lang w:val="en-US"/>
                          </w:rPr>
                          <w:t>SCrypt</w:t>
                        </w:r>
                        <w:proofErr w:type="spellEnd"/>
                        <w:r w:rsidR="00153D6D" w:rsidRPr="00153D6D">
                          <w:rPr>
                            <w:color w:val="FFFFFF" w:themeColor="background1"/>
                            <w:sz w:val="24"/>
                            <w:lang w:val="en-US"/>
                          </w:rPr>
                          <w:t>, AES and HMAC), digital signatures (ECDSA, sign / verify) and crypto-wallets (HD wallets, mnemonics and BIP39, BIP44 and key derivation) with live examples in Python</w:t>
                        </w:r>
                        <w:r w:rsidR="00153D6D">
                          <w:rPr>
                            <w:color w:val="FFFFFF" w:themeColor="background1"/>
                            <w:sz w:val="24"/>
                            <w:lang w:val="en-US"/>
                          </w:rPr>
                          <w:t>, JavaScript, C# and Java.</w:t>
                        </w:r>
                      </w:p>
                      <w:p w14:paraId="431F9454" w14:textId="77777777" w:rsidR="00153D6D" w:rsidRDefault="00153D6D" w:rsidP="00153D6D">
                        <w:pPr>
                          <w:spacing w:line="264" w:lineRule="auto"/>
                          <w:rPr>
                            <w:color w:val="FFFFFF" w:themeColor="background1"/>
                            <w:sz w:val="24"/>
                            <w:lang w:val="en-US"/>
                          </w:rPr>
                        </w:pPr>
                        <w:r w:rsidRPr="00153D6D">
                          <w:rPr>
                            <w:color w:val="FFFFFF" w:themeColor="background1"/>
                            <w:sz w:val="24"/>
                            <w:lang w:val="en-US"/>
                          </w:rPr>
                          <w:t xml:space="preserve">In </w:t>
                        </w:r>
                        <w:r>
                          <w:rPr>
                            <w:color w:val="FFFFFF" w:themeColor="background1"/>
                            <w:sz w:val="24"/>
                            <w:lang w:val="en-US"/>
                          </w:rPr>
                          <w:t>book</w:t>
                        </w:r>
                        <w:r w:rsidRPr="00153D6D">
                          <w:rPr>
                            <w:color w:val="FFFFFF" w:themeColor="background1"/>
                            <w:sz w:val="24"/>
                            <w:lang w:val="en-US"/>
                          </w:rPr>
                          <w:t xml:space="preserve"> the </w:t>
                        </w:r>
                        <w:r>
                          <w:rPr>
                            <w:color w:val="FFFFFF" w:themeColor="background1"/>
                            <w:sz w:val="24"/>
                            <w:lang w:val="en-US"/>
                          </w:rPr>
                          <w:t xml:space="preserve">author </w:t>
                        </w:r>
                        <w:r w:rsidRPr="00153D6D">
                          <w:rPr>
                            <w:color w:val="FFFFFF" w:themeColor="background1"/>
                            <w:sz w:val="24"/>
                            <w:lang w:val="en-US"/>
                          </w:rPr>
                          <w:t>explain</w:t>
                        </w:r>
                        <w:r>
                          <w:rPr>
                            <w:color w:val="FFFFFF" w:themeColor="background1"/>
                            <w:sz w:val="24"/>
                            <w:lang w:val="en-US"/>
                          </w:rPr>
                          <w:t>s</w:t>
                        </w:r>
                        <w:r w:rsidRPr="00153D6D">
                          <w:rPr>
                            <w:color w:val="FFFFFF" w:themeColor="background1"/>
                            <w:sz w:val="24"/>
                            <w:lang w:val="en-US"/>
                          </w:rPr>
                          <w:t xml:space="preserve"> the key cryptographic concepts used in the blockchain systems and demonstrate</w:t>
                        </w:r>
                        <w:r>
                          <w:rPr>
                            <w:color w:val="FFFFFF" w:themeColor="background1"/>
                            <w:sz w:val="24"/>
                            <w:lang w:val="en-US"/>
                          </w:rPr>
                          <w:t>s</w:t>
                        </w:r>
                        <w:r w:rsidRPr="00153D6D">
                          <w:rPr>
                            <w:color w:val="FFFFFF" w:themeColor="background1"/>
                            <w:sz w:val="24"/>
                            <w:lang w:val="en-US"/>
                          </w:rPr>
                          <w:t xml:space="preserve"> them with code</w:t>
                        </w:r>
                        <w:r>
                          <w:rPr>
                            <w:color w:val="FFFFFF" w:themeColor="background1"/>
                            <w:sz w:val="24"/>
                            <w:lang w:val="en-US"/>
                          </w:rPr>
                          <w:t xml:space="preserve"> examples</w:t>
                        </w:r>
                        <w:r w:rsidRPr="00153D6D">
                          <w:rPr>
                            <w:color w:val="FFFFFF" w:themeColor="background1"/>
                            <w:sz w:val="24"/>
                            <w:lang w:val="en-US"/>
                          </w:rPr>
                          <w:t>:</w:t>
                        </w:r>
                      </w:p>
                      <w:p w14:paraId="2943E187" w14:textId="47A5BE7E"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Elliptic curve cryptography (ECC), ECC concepts, curves, secp256k1, ed25519</w:t>
                        </w:r>
                      </w:p>
                      <w:p w14:paraId="3D830B97" w14:textId="1297E860"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From private key to public key to blockchain address</w:t>
                        </w:r>
                      </w:p>
                      <w:p w14:paraId="7A717B9C" w14:textId="0A6A9B2D"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Generating Ethereum addresses / signing / verifying signed messages</w:t>
                        </w:r>
                      </w:p>
                      <w:p w14:paraId="0CC49F2E" w14:textId="5658676B"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Cryptographic hash functions like SHA256, SHA3, RIPEMD160, …</w:t>
                        </w:r>
                      </w:p>
                      <w:p w14:paraId="28BFE68B" w14:textId="7C3E91F5" w:rsidR="00153D6D" w:rsidRP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HMAC and key derivation, key-derivation functions like HMAC-SHA256, PBKDF2, S</w:t>
                        </w:r>
                        <w:r w:rsidR="00831085">
                          <w:rPr>
                            <w:color w:val="FFFFFF" w:themeColor="background1"/>
                            <w:sz w:val="24"/>
                            <w:lang w:val="en-US"/>
                          </w:rPr>
                          <w:t>c</w:t>
                        </w:r>
                        <w:r w:rsidRPr="00153D6D">
                          <w:rPr>
                            <w:color w:val="FFFFFF" w:themeColor="background1"/>
                            <w:sz w:val="24"/>
                            <w:lang w:val="en-US"/>
                          </w:rPr>
                          <w:t>rypt</w:t>
                        </w:r>
                      </w:p>
                      <w:p w14:paraId="76695356" w14:textId="487B6E05" w:rsidR="00153D6D" w:rsidRDefault="00153D6D" w:rsidP="00153D6D">
                        <w:pPr>
                          <w:pStyle w:val="ListParagraph"/>
                          <w:numPr>
                            <w:ilvl w:val="0"/>
                            <w:numId w:val="209"/>
                          </w:numPr>
                          <w:spacing w:line="264" w:lineRule="auto"/>
                          <w:rPr>
                            <w:color w:val="FFFFFF" w:themeColor="background1"/>
                            <w:sz w:val="24"/>
                            <w:lang w:val="en-US"/>
                          </w:rPr>
                        </w:pPr>
                        <w:r w:rsidRPr="00153D6D">
                          <w:rPr>
                            <w:color w:val="FFFFFF" w:themeColor="background1"/>
                            <w:sz w:val="24"/>
                            <w:lang w:val="en-US"/>
                          </w:rPr>
                          <w:t>Blockchain wallets: simple keystores and HD wallets (BIP39 and BIP44), wallet formats (like JSON / UTC), wallet encryption (AES + padding + CBC/CTR, S</w:t>
                        </w:r>
                        <w:r w:rsidR="00831085">
                          <w:rPr>
                            <w:color w:val="FFFFFF" w:themeColor="background1"/>
                            <w:sz w:val="24"/>
                            <w:lang w:val="en-US"/>
                          </w:rPr>
                          <w:t>c</w:t>
                        </w:r>
                        <w:r w:rsidRPr="00153D6D">
                          <w:rPr>
                            <w:color w:val="FFFFFF" w:themeColor="background1"/>
                            <w:sz w:val="24"/>
                            <w:lang w:val="en-US"/>
                          </w:rPr>
                          <w:t>rypt, HMAC)</w:t>
                        </w:r>
                      </w:p>
                      <w:p w14:paraId="403C348F" w14:textId="5216F9C6" w:rsidR="00831085" w:rsidRPr="00153D6D" w:rsidRDefault="00831085" w:rsidP="00153D6D">
                        <w:pPr>
                          <w:pStyle w:val="ListParagraph"/>
                          <w:numPr>
                            <w:ilvl w:val="0"/>
                            <w:numId w:val="209"/>
                          </w:numPr>
                          <w:spacing w:line="264" w:lineRule="auto"/>
                          <w:rPr>
                            <w:color w:val="FFFFFF" w:themeColor="background1"/>
                            <w:sz w:val="24"/>
                            <w:lang w:val="en-US"/>
                          </w:rPr>
                        </w:pPr>
                        <w:r>
                          <w:rPr>
                            <w:color w:val="FFFFFF" w:themeColor="background1"/>
                            <w:sz w:val="24"/>
                            <w:lang w:val="en-US"/>
                          </w:rPr>
                          <w:t>Ethereum signatures, Ethereum addresses, keys, wallets, APIs</w:t>
                        </w:r>
                      </w:p>
                      <w:p w14:paraId="729DEFAE" w14:textId="77777777" w:rsidR="00153D6D" w:rsidRDefault="00153D6D" w:rsidP="00153D6D">
                        <w:pPr>
                          <w:spacing w:line="264" w:lineRule="auto"/>
                          <w:rPr>
                            <w:color w:val="FFFFFF" w:themeColor="background1"/>
                            <w:sz w:val="24"/>
                            <w:lang w:val="en-US"/>
                          </w:rPr>
                        </w:pPr>
                      </w:p>
                      <w:p w14:paraId="076D1130" w14:textId="1CCDCE1D" w:rsidR="00DC2591" w:rsidRDefault="00DC2591" w:rsidP="00583DDE">
                        <w:pPr>
                          <w:spacing w:line="264" w:lineRule="auto"/>
                          <w:jc w:val="right"/>
                          <w:rPr>
                            <w:color w:val="FFFFFF" w:themeColor="background1"/>
                            <w:sz w:val="24"/>
                            <w:lang w:val="en-US"/>
                          </w:rPr>
                        </w:pPr>
                        <w:r>
                          <w:rPr>
                            <w:color w:val="FFFFFF" w:themeColor="background1"/>
                            <w:sz w:val="24"/>
                            <w:lang w:val="en-US"/>
                          </w:rPr>
                          <w:t>Svetlin Nakov</w:t>
                        </w:r>
                        <w:r w:rsidR="00473B8C">
                          <w:rPr>
                            <w:color w:val="FFFFFF" w:themeColor="background1"/>
                            <w:sz w:val="24"/>
                          </w:rPr>
                          <w:t>,</w:t>
                        </w:r>
                        <w:r>
                          <w:rPr>
                            <w:color w:val="FFFFFF" w:themeColor="background1"/>
                            <w:sz w:val="24"/>
                            <w:lang w:val="en-US"/>
                          </w:rPr>
                          <w:t xml:space="preserve"> PhD</w:t>
                        </w:r>
                      </w:p>
                      <w:p w14:paraId="535A6838" w14:textId="1AB4C5CC" w:rsidR="00DC2591" w:rsidRPr="00DC2591" w:rsidRDefault="00DC2591" w:rsidP="00583DDE">
                        <w:pPr>
                          <w:spacing w:line="264" w:lineRule="auto"/>
                          <w:jc w:val="right"/>
                          <w:rPr>
                            <w:i/>
                            <w:color w:val="FFFFFF" w:themeColor="background1"/>
                            <w:sz w:val="24"/>
                            <w:lang w:val="en-US"/>
                          </w:rPr>
                        </w:pPr>
                        <w:r w:rsidRPr="00DC2591">
                          <w:rPr>
                            <w:i/>
                            <w:color w:val="FFFFFF" w:themeColor="background1"/>
                            <w:sz w:val="24"/>
                            <w:lang w:val="en-US"/>
                          </w:rPr>
                          <w:t>Co-Founder @ SoftUni,</w:t>
                        </w:r>
                      </w:p>
                      <w:p w14:paraId="2414DF0E" w14:textId="03582733" w:rsidR="00DC2591" w:rsidRPr="00DC2591" w:rsidRDefault="00DC2591" w:rsidP="00583DDE">
                        <w:pPr>
                          <w:spacing w:line="264" w:lineRule="auto"/>
                          <w:jc w:val="right"/>
                          <w:rPr>
                            <w:i/>
                            <w:color w:val="FFFFFF" w:themeColor="background1"/>
                            <w:sz w:val="24"/>
                            <w:lang w:val="en-US"/>
                          </w:rPr>
                        </w:pPr>
                        <w:r w:rsidRPr="00DC2591">
                          <w:rPr>
                            <w:i/>
                            <w:color w:val="FFFFFF" w:themeColor="background1"/>
                            <w:sz w:val="24"/>
                            <w:lang w:val="en-US"/>
                          </w:rPr>
                          <w:t>Blockchain Developer and Trainer</w:t>
                        </w:r>
                      </w:p>
                    </w:txbxContent>
                  </v:textbox>
                </v:shape>
                <v:shape id="Picture 12776" o:spid="_x0000_s1044" type="#_x0000_t75" style="position:absolute;left:54991;top:95123;width:13411;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">
                  <v:imagedata r:id="rId27" o:title=""/>
                </v:shape>
              </v:group>
            </w:pict>
          </mc:Fallback>
        </mc:AlternateContent>
      </w:r>
    </w:p>
    <w:sectPr w:rsidR="00F4006D" w:rsidRPr="000112ED" w:rsidSect="00F1477A">
      <w:footerReference w:type="first" r:id="rId28"/>
      <w:pgSz w:w="11906" w:h="16838" w:code="9"/>
      <w:pgMar w:top="990" w:right="567" w:bottom="567" w:left="85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CF124" w14:textId="77777777" w:rsidR="00A004CB" w:rsidRDefault="00A004CB" w:rsidP="00A80FC7">
      <w:pPr>
        <w:spacing w:before="0" w:after="0" w:line="240" w:lineRule="auto"/>
      </w:pPr>
      <w:r>
        <w:separator/>
      </w:r>
    </w:p>
  </w:endnote>
  <w:endnote w:type="continuationSeparator" w:id="0">
    <w:p w14:paraId="1A6C53E3" w14:textId="77777777" w:rsidR="00A004CB" w:rsidRDefault="00A004CB" w:rsidP="00A80F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0A325" w14:textId="529C8538" w:rsidR="00F4006D" w:rsidRPr="00F4006D" w:rsidRDefault="00F4006D" w:rsidP="00F40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sdt>
      <w:sdtPr>
        <w:id w:val="1049411861"/>
        <w:docPartObj>
          <w:docPartGallery w:val="Page Numbers (Top of Page)"/>
          <w:docPartUnique/>
        </w:docPartObj>
      </w:sdtPr>
      <w:sdtEndPr>
        <w:rPr>
          <w:noProof/>
        </w:rPr>
      </w:sdtEndPr>
      <w:sdtContent>
        <w:p w14:paraId="14DB0130" w14:textId="77777777" w:rsidR="00A004CB" w:rsidRDefault="00A004CB" w:rsidP="0004346E">
          <w:pPr>
            <w:pStyle w:val="Header"/>
            <w:rPr>
              <w:noProof/>
            </w:rPr>
          </w:pPr>
          <w:r>
            <w:rPr>
              <w:noProof/>
            </w:rPr>
            <w:fldChar w:fldCharType="begin"/>
          </w:r>
          <w:r>
            <w:rPr>
              <w:noProof/>
            </w:rPr>
            <w:instrText xml:space="preserve"> STYLEREF  "Heading 1"  \* MERGEFORMAT </w:instrText>
          </w:r>
          <w:r>
            <w:rPr>
              <w:noProof/>
            </w:rPr>
            <w:fldChar w:fldCharType="separate"/>
          </w:r>
          <w:r>
            <w:rPr>
              <w:b/>
              <w:bCs/>
              <w:noProof/>
              <w:lang w:val="en-US"/>
            </w:rPr>
            <w:t>Error! No text of specified style in document.</w:t>
          </w:r>
          <w:r>
            <w:rPr>
              <w:noProof/>
            </w:rPr>
            <w:fldChar w:fldCharType="end"/>
          </w:r>
          <w:r>
            <w:rPr>
              <w:lang w:val="en-US"/>
            </w:rPr>
            <w:t xml:space="preserve"> </w:t>
          </w:r>
          <w:r w:rsidRPr="0004346E">
            <w:t xml:space="preserve">    </w:t>
          </w:r>
          <w:r w:rsidRPr="0004346E">
            <w:rPr>
              <w:b/>
            </w:rPr>
            <w:fldChar w:fldCharType="begin"/>
          </w:r>
          <w:r w:rsidRPr="0004346E">
            <w:rPr>
              <w:b/>
            </w:rPr>
            <w:instrText xml:space="preserve"> PAGE   \* MERGEFORMAT </w:instrText>
          </w:r>
          <w:r w:rsidRPr="0004346E">
            <w:rPr>
              <w:b/>
            </w:rPr>
            <w:fldChar w:fldCharType="separate"/>
          </w:r>
          <w:r>
            <w:rPr>
              <w:b/>
              <w:noProof/>
            </w:rPr>
            <w:t>89</w:t>
          </w:r>
          <w:r w:rsidRPr="0004346E">
            <w:rPr>
              <w:b/>
            </w:rPr>
            <w:fldChar w:fldCharType="end"/>
          </w:r>
        </w:p>
      </w:sdtContent>
    </w:sdt>
    <w:p w14:paraId="30C93D7E" w14:textId="77777777" w:rsidR="00A004CB" w:rsidRPr="0004346E" w:rsidRDefault="00A004CB" w:rsidP="0004346E">
      <w:pPr>
        <w:pStyle w:val="Header"/>
        <w:pBdr>
          <w:bottom w:val="single" w:sz="2" w:space="1" w:color="A6A6A6" w:themeColor="background1" w:themeShade="A6"/>
        </w:pBdr>
        <w:spacing w:after="200"/>
        <w:jc w:val="both"/>
        <w:rPr>
          <w:sz w:val="10"/>
          <w:szCs w:val="10"/>
        </w:rPr>
      </w:pPr>
    </w:p>
    <w:p w14:paraId="3348E750" w14:textId="77777777" w:rsidR="00A004CB" w:rsidRDefault="00A004CB">
      <w:pPr>
        <w:pStyle w:val="Header"/>
      </w:pPr>
    </w:p>
    <w:p w14:paraId="0EDEA80E" w14:textId="77777777" w:rsidR="00A004CB" w:rsidRDefault="00A004CB"/>
    <w:p w14:paraId="0EE1D936" w14:textId="77777777" w:rsidR="00A004CB" w:rsidRDefault="00A004CB" w:rsidP="00A80FC7">
      <w:pPr>
        <w:spacing w:before="0" w:after="0" w:line="240" w:lineRule="auto"/>
      </w:pPr>
      <w:r>
        <w:separator/>
      </w:r>
    </w:p>
  </w:footnote>
  <w:footnote w:type="continuationSeparator" w:id="0">
    <w:p w14:paraId="5B906728" w14:textId="77777777" w:rsidR="00A004CB" w:rsidRDefault="00A004CB" w:rsidP="00A80F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2"/>
    <w:lvl w:ilvl="0">
      <w:start w:val="1"/>
      <w:numFmt w:val="decimal"/>
      <w:lvlText w:val="%1."/>
      <w:lvlJc w:val="left"/>
      <w:pPr>
        <w:tabs>
          <w:tab w:val="num" w:pos="930"/>
        </w:tabs>
        <w:ind w:left="930" w:hanging="360"/>
      </w:pPr>
    </w:lvl>
  </w:abstractNum>
  <w:abstractNum w:abstractNumId="1" w15:restartNumberingAfterBreak="0">
    <w:nsid w:val="00000004"/>
    <w:multiLevelType w:val="singleLevel"/>
    <w:tmpl w:val="00000004"/>
    <w:name w:val="WW8Num3"/>
    <w:lvl w:ilvl="0">
      <w:start w:val="1"/>
      <w:numFmt w:val="decimal"/>
      <w:lvlText w:val="%1."/>
      <w:lvlJc w:val="left"/>
      <w:pPr>
        <w:tabs>
          <w:tab w:val="num" w:pos="644"/>
        </w:tabs>
        <w:ind w:left="644" w:hanging="360"/>
      </w:pPr>
    </w:lvl>
  </w:abstractNum>
  <w:abstractNum w:abstractNumId="2" w15:restartNumberingAfterBreak="0">
    <w:nsid w:val="00000005"/>
    <w:multiLevelType w:val="singleLevel"/>
    <w:tmpl w:val="00000005"/>
    <w:name w:val="WW8Num4"/>
    <w:lvl w:ilvl="0">
      <w:start w:val="1"/>
      <w:numFmt w:val="decimal"/>
      <w:lvlText w:val="%1."/>
      <w:lvlJc w:val="left"/>
      <w:pPr>
        <w:tabs>
          <w:tab w:val="num" w:pos="360"/>
        </w:tabs>
        <w:ind w:left="360" w:hanging="360"/>
      </w:pPr>
    </w:lvl>
  </w:abstractNum>
  <w:abstractNum w:abstractNumId="3" w15:restartNumberingAfterBreak="0">
    <w:nsid w:val="00000007"/>
    <w:multiLevelType w:val="singleLevel"/>
    <w:tmpl w:val="00000007"/>
    <w:name w:val="WW8Num6"/>
    <w:lvl w:ilvl="0">
      <w:start w:val="1"/>
      <w:numFmt w:val="bullet"/>
      <w:lvlText w:val="-"/>
      <w:lvlJc w:val="left"/>
      <w:pPr>
        <w:tabs>
          <w:tab w:val="num" w:pos="568"/>
        </w:tabs>
        <w:ind w:left="568" w:hanging="284"/>
      </w:pPr>
      <w:rPr>
        <w:rFonts w:ascii="Arial" w:hAnsi="Arial"/>
      </w:rPr>
    </w:lvl>
  </w:abstractNum>
  <w:abstractNum w:abstractNumId="4" w15:restartNumberingAfterBreak="0">
    <w:nsid w:val="00000009"/>
    <w:multiLevelType w:val="singleLevel"/>
    <w:tmpl w:val="00000009"/>
    <w:name w:val="WW8Num8"/>
    <w:lvl w:ilvl="0">
      <w:start w:val="1"/>
      <w:numFmt w:val="bullet"/>
      <w:lvlText w:val="-"/>
      <w:lvlJc w:val="left"/>
      <w:pPr>
        <w:tabs>
          <w:tab w:val="num" w:pos="720"/>
        </w:tabs>
        <w:ind w:left="720" w:hanging="360"/>
      </w:pPr>
      <w:rPr>
        <w:rFonts w:ascii="Arial" w:hAnsi="Arial"/>
      </w:rPr>
    </w:lvl>
  </w:abstractNum>
  <w:abstractNum w:abstractNumId="5" w15:restartNumberingAfterBreak="0">
    <w:nsid w:val="0000000A"/>
    <w:multiLevelType w:val="singleLevel"/>
    <w:tmpl w:val="0000000A"/>
    <w:name w:val="WW8Num32"/>
    <w:lvl w:ilvl="0">
      <w:start w:val="1"/>
      <w:numFmt w:val="bullet"/>
      <w:lvlText w:val="-"/>
      <w:lvlJc w:val="left"/>
      <w:pPr>
        <w:tabs>
          <w:tab w:val="num" w:pos="568"/>
        </w:tabs>
        <w:ind w:left="568" w:hanging="284"/>
      </w:pPr>
      <w:rPr>
        <w:rFonts w:ascii="Arial" w:hAnsi="Arial"/>
      </w:rPr>
    </w:lvl>
  </w:abstractNum>
  <w:abstractNum w:abstractNumId="6" w15:restartNumberingAfterBreak="0">
    <w:nsid w:val="00654353"/>
    <w:multiLevelType w:val="hybridMultilevel"/>
    <w:tmpl w:val="0C88074A"/>
    <w:name w:val="WW8Num12"/>
    <w:lvl w:ilvl="0" w:tplc="9B466A72">
      <w:start w:val="1"/>
      <w:numFmt w:val="decimal"/>
      <w:lvlText w:val="%1."/>
      <w:lvlJc w:val="left"/>
      <w:pPr>
        <w:tabs>
          <w:tab w:val="num" w:pos="76"/>
        </w:tabs>
        <w:ind w:left="76" w:hanging="360"/>
      </w:pPr>
    </w:lvl>
    <w:lvl w:ilvl="1" w:tplc="150CCCE2" w:tentative="1">
      <w:start w:val="1"/>
      <w:numFmt w:val="lowerLetter"/>
      <w:lvlText w:val="%2."/>
      <w:lvlJc w:val="left"/>
      <w:pPr>
        <w:tabs>
          <w:tab w:val="num" w:pos="1156"/>
        </w:tabs>
        <w:ind w:left="1156" w:hanging="360"/>
      </w:pPr>
    </w:lvl>
    <w:lvl w:ilvl="2" w:tplc="840A099C" w:tentative="1">
      <w:start w:val="1"/>
      <w:numFmt w:val="lowerRoman"/>
      <w:lvlText w:val="%3."/>
      <w:lvlJc w:val="right"/>
      <w:pPr>
        <w:tabs>
          <w:tab w:val="num" w:pos="1876"/>
        </w:tabs>
        <w:ind w:left="1876" w:hanging="180"/>
      </w:pPr>
    </w:lvl>
    <w:lvl w:ilvl="3" w:tplc="E938AA86" w:tentative="1">
      <w:start w:val="1"/>
      <w:numFmt w:val="decimal"/>
      <w:lvlText w:val="%4."/>
      <w:lvlJc w:val="left"/>
      <w:pPr>
        <w:tabs>
          <w:tab w:val="num" w:pos="2596"/>
        </w:tabs>
        <w:ind w:left="2596" w:hanging="360"/>
      </w:pPr>
    </w:lvl>
    <w:lvl w:ilvl="4" w:tplc="51244820" w:tentative="1">
      <w:start w:val="1"/>
      <w:numFmt w:val="lowerLetter"/>
      <w:lvlText w:val="%5."/>
      <w:lvlJc w:val="left"/>
      <w:pPr>
        <w:tabs>
          <w:tab w:val="num" w:pos="3316"/>
        </w:tabs>
        <w:ind w:left="3316" w:hanging="360"/>
      </w:pPr>
    </w:lvl>
    <w:lvl w:ilvl="5" w:tplc="4D6CA462" w:tentative="1">
      <w:start w:val="1"/>
      <w:numFmt w:val="lowerRoman"/>
      <w:lvlText w:val="%6."/>
      <w:lvlJc w:val="right"/>
      <w:pPr>
        <w:tabs>
          <w:tab w:val="num" w:pos="4036"/>
        </w:tabs>
        <w:ind w:left="4036" w:hanging="180"/>
      </w:pPr>
    </w:lvl>
    <w:lvl w:ilvl="6" w:tplc="EA0C4C50" w:tentative="1">
      <w:start w:val="1"/>
      <w:numFmt w:val="decimal"/>
      <w:lvlText w:val="%7."/>
      <w:lvlJc w:val="left"/>
      <w:pPr>
        <w:tabs>
          <w:tab w:val="num" w:pos="4756"/>
        </w:tabs>
        <w:ind w:left="4756" w:hanging="360"/>
      </w:pPr>
    </w:lvl>
    <w:lvl w:ilvl="7" w:tplc="F070B5D4" w:tentative="1">
      <w:start w:val="1"/>
      <w:numFmt w:val="lowerLetter"/>
      <w:lvlText w:val="%8."/>
      <w:lvlJc w:val="left"/>
      <w:pPr>
        <w:tabs>
          <w:tab w:val="num" w:pos="5476"/>
        </w:tabs>
        <w:ind w:left="5476" w:hanging="360"/>
      </w:pPr>
    </w:lvl>
    <w:lvl w:ilvl="8" w:tplc="33DE38A4" w:tentative="1">
      <w:start w:val="1"/>
      <w:numFmt w:val="lowerRoman"/>
      <w:lvlText w:val="%9."/>
      <w:lvlJc w:val="right"/>
      <w:pPr>
        <w:tabs>
          <w:tab w:val="num" w:pos="6196"/>
        </w:tabs>
        <w:ind w:left="6196" w:hanging="180"/>
      </w:pPr>
    </w:lvl>
  </w:abstractNum>
  <w:abstractNum w:abstractNumId="7" w15:restartNumberingAfterBreak="0">
    <w:nsid w:val="01FF3E34"/>
    <w:multiLevelType w:val="hybridMultilevel"/>
    <w:tmpl w:val="7174C902"/>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223191C"/>
    <w:multiLevelType w:val="hybridMultilevel"/>
    <w:tmpl w:val="D7044D0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025A6909"/>
    <w:multiLevelType w:val="hybridMultilevel"/>
    <w:tmpl w:val="E458B8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02937BBE"/>
    <w:multiLevelType w:val="hybridMultilevel"/>
    <w:tmpl w:val="510A4B1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755580"/>
    <w:multiLevelType w:val="hybridMultilevel"/>
    <w:tmpl w:val="991C6988"/>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37D0AFD"/>
    <w:multiLevelType w:val="hybridMultilevel"/>
    <w:tmpl w:val="0C3E18F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04EA40E1"/>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4" w15:restartNumberingAfterBreak="0">
    <w:nsid w:val="05011C34"/>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5" w15:restartNumberingAfterBreak="0">
    <w:nsid w:val="063004CC"/>
    <w:multiLevelType w:val="hybridMultilevel"/>
    <w:tmpl w:val="558C3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65C293E"/>
    <w:multiLevelType w:val="hybridMultilevel"/>
    <w:tmpl w:val="BB2ACAF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0828149C"/>
    <w:multiLevelType w:val="multilevel"/>
    <w:tmpl w:val="92EAAF3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82A5AEB"/>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9" w15:restartNumberingAfterBreak="0">
    <w:nsid w:val="08765605"/>
    <w:multiLevelType w:val="hybridMultilevel"/>
    <w:tmpl w:val="ED0C7D2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8775CAC"/>
    <w:multiLevelType w:val="hybridMultilevel"/>
    <w:tmpl w:val="795A0478"/>
    <w:lvl w:ilvl="0" w:tplc="B3D8FEFE">
      <w:start w:val="3"/>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1" w15:restartNumberingAfterBreak="0">
    <w:nsid w:val="0A3B3B71"/>
    <w:multiLevelType w:val="hybridMultilevel"/>
    <w:tmpl w:val="5366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C97793"/>
    <w:multiLevelType w:val="hybridMultilevel"/>
    <w:tmpl w:val="A81A5DA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3" w15:restartNumberingAfterBreak="0">
    <w:nsid w:val="0BA72A7F"/>
    <w:multiLevelType w:val="hybridMultilevel"/>
    <w:tmpl w:val="F5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146F5A"/>
    <w:multiLevelType w:val="hybridMultilevel"/>
    <w:tmpl w:val="35324154"/>
    <w:lvl w:ilvl="0" w:tplc="0402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0D547A9A"/>
    <w:multiLevelType w:val="hybridMultilevel"/>
    <w:tmpl w:val="60CE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DE23A75"/>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27" w15:restartNumberingAfterBreak="0">
    <w:nsid w:val="0E575FF0"/>
    <w:multiLevelType w:val="hybridMultilevel"/>
    <w:tmpl w:val="AFE20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0E864DBC"/>
    <w:multiLevelType w:val="hybridMultilevel"/>
    <w:tmpl w:val="593A84EC"/>
    <w:lvl w:ilvl="0" w:tplc="936870B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AB6B57"/>
    <w:multiLevelType w:val="hybridMultilevel"/>
    <w:tmpl w:val="33ACDBE0"/>
    <w:lvl w:ilvl="0" w:tplc="0402000F">
      <w:start w:val="1"/>
      <w:numFmt w:val="decimal"/>
      <w:lvlText w:val="%1."/>
      <w:lvlJc w:val="left"/>
      <w:pPr>
        <w:ind w:left="643"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0F781559"/>
    <w:multiLevelType w:val="hybridMultilevel"/>
    <w:tmpl w:val="028059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0FD9256E"/>
    <w:multiLevelType w:val="hybridMultilevel"/>
    <w:tmpl w:val="35BA8FEA"/>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32" w15:restartNumberingAfterBreak="0">
    <w:nsid w:val="0FEE5CD0"/>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33" w15:restartNumberingAfterBreak="0">
    <w:nsid w:val="1012312A"/>
    <w:multiLevelType w:val="hybridMultilevel"/>
    <w:tmpl w:val="AB02FD8A"/>
    <w:lvl w:ilvl="0" w:tplc="4FD29854">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0E60784"/>
    <w:multiLevelType w:val="hybridMultilevel"/>
    <w:tmpl w:val="35BA8FEA"/>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35" w15:restartNumberingAfterBreak="0">
    <w:nsid w:val="112915CF"/>
    <w:multiLevelType w:val="hybridMultilevel"/>
    <w:tmpl w:val="B4C213C8"/>
    <w:lvl w:ilvl="0" w:tplc="C192B07C">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15232B6"/>
    <w:multiLevelType w:val="hybridMultilevel"/>
    <w:tmpl w:val="9E4069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165075D"/>
    <w:multiLevelType w:val="hybridMultilevel"/>
    <w:tmpl w:val="C584D25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8" w15:restartNumberingAfterBreak="0">
    <w:nsid w:val="11FC2F07"/>
    <w:multiLevelType w:val="hybridMultilevel"/>
    <w:tmpl w:val="1DCC7120"/>
    <w:lvl w:ilvl="0" w:tplc="4F000DA0">
      <w:start w:val="1"/>
      <w:numFmt w:val="decimal"/>
      <w:lvlText w:val="%1."/>
      <w:lvlJc w:val="left"/>
      <w:pPr>
        <w:ind w:left="814" w:hanging="360"/>
      </w:pPr>
      <w:rPr>
        <w:rFonts w:hint="default"/>
        <w:b w:val="0"/>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39" w15:restartNumberingAfterBreak="0">
    <w:nsid w:val="13735840"/>
    <w:multiLevelType w:val="hybridMultilevel"/>
    <w:tmpl w:val="A0849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161B37F1"/>
    <w:multiLevelType w:val="hybridMultilevel"/>
    <w:tmpl w:val="5A9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6DB00C0"/>
    <w:multiLevelType w:val="hybridMultilevel"/>
    <w:tmpl w:val="CDEEB8AE"/>
    <w:lvl w:ilvl="0" w:tplc="0402000F">
      <w:start w:val="1"/>
      <w:numFmt w:val="decimal"/>
      <w:lvlText w:val="%1."/>
      <w:lvlJc w:val="left"/>
      <w:pPr>
        <w:ind w:left="720" w:hanging="360"/>
      </w:pPr>
      <w:rPr>
        <w:rFonts w:hint="default"/>
      </w:rPr>
    </w:lvl>
    <w:lvl w:ilvl="1" w:tplc="04020011">
      <w:start w:val="1"/>
      <w:numFmt w:val="decimal"/>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18FE09C4"/>
    <w:multiLevelType w:val="hybridMultilevel"/>
    <w:tmpl w:val="8D16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A0C614E"/>
    <w:multiLevelType w:val="hybridMultilevel"/>
    <w:tmpl w:val="7E9EDD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B055EF"/>
    <w:multiLevelType w:val="hybridMultilevel"/>
    <w:tmpl w:val="102E0FA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start w:val="1"/>
      <w:numFmt w:val="bullet"/>
      <w:lvlText w:val=""/>
      <w:lvlJc w:val="left"/>
      <w:pPr>
        <w:ind w:left="2213" w:hanging="360"/>
      </w:pPr>
      <w:rPr>
        <w:rFonts w:ascii="Wingdings" w:hAnsi="Wingdings" w:hint="default"/>
      </w:rPr>
    </w:lvl>
    <w:lvl w:ilvl="3" w:tplc="04090001">
      <w:start w:val="1"/>
      <w:numFmt w:val="bullet"/>
      <w:lvlText w:val=""/>
      <w:lvlJc w:val="left"/>
      <w:pPr>
        <w:ind w:left="2933" w:hanging="360"/>
      </w:pPr>
      <w:rPr>
        <w:rFonts w:ascii="Symbol" w:hAnsi="Symbol" w:hint="default"/>
      </w:rPr>
    </w:lvl>
    <w:lvl w:ilvl="4" w:tplc="04090003">
      <w:start w:val="1"/>
      <w:numFmt w:val="bullet"/>
      <w:lvlText w:val="o"/>
      <w:lvlJc w:val="left"/>
      <w:pPr>
        <w:ind w:left="3653" w:hanging="360"/>
      </w:pPr>
      <w:rPr>
        <w:rFonts w:ascii="Courier New" w:hAnsi="Courier New" w:cs="Courier New" w:hint="default"/>
      </w:rPr>
    </w:lvl>
    <w:lvl w:ilvl="5" w:tplc="04090005">
      <w:start w:val="1"/>
      <w:numFmt w:val="bullet"/>
      <w:lvlText w:val=""/>
      <w:lvlJc w:val="left"/>
      <w:pPr>
        <w:ind w:left="4373" w:hanging="360"/>
      </w:pPr>
      <w:rPr>
        <w:rFonts w:ascii="Wingdings" w:hAnsi="Wingdings" w:hint="default"/>
      </w:rPr>
    </w:lvl>
    <w:lvl w:ilvl="6" w:tplc="04090001">
      <w:start w:val="1"/>
      <w:numFmt w:val="bullet"/>
      <w:lvlText w:val=""/>
      <w:lvlJc w:val="left"/>
      <w:pPr>
        <w:ind w:left="5093" w:hanging="360"/>
      </w:pPr>
      <w:rPr>
        <w:rFonts w:ascii="Symbol" w:hAnsi="Symbol" w:hint="default"/>
      </w:rPr>
    </w:lvl>
    <w:lvl w:ilvl="7" w:tplc="04090003">
      <w:start w:val="1"/>
      <w:numFmt w:val="bullet"/>
      <w:lvlText w:val="o"/>
      <w:lvlJc w:val="left"/>
      <w:pPr>
        <w:ind w:left="5813" w:hanging="360"/>
      </w:pPr>
      <w:rPr>
        <w:rFonts w:ascii="Courier New" w:hAnsi="Courier New" w:cs="Courier New" w:hint="default"/>
      </w:rPr>
    </w:lvl>
    <w:lvl w:ilvl="8" w:tplc="04090005">
      <w:start w:val="1"/>
      <w:numFmt w:val="bullet"/>
      <w:lvlText w:val=""/>
      <w:lvlJc w:val="left"/>
      <w:pPr>
        <w:ind w:left="6533" w:hanging="360"/>
      </w:pPr>
      <w:rPr>
        <w:rFonts w:ascii="Wingdings" w:hAnsi="Wingdings" w:hint="default"/>
      </w:rPr>
    </w:lvl>
  </w:abstractNum>
  <w:abstractNum w:abstractNumId="45" w15:restartNumberingAfterBreak="0">
    <w:nsid w:val="1CC61CD7"/>
    <w:multiLevelType w:val="hybridMultilevel"/>
    <w:tmpl w:val="F03E3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 w15:restartNumberingAfterBreak="0">
    <w:nsid w:val="1CFE618C"/>
    <w:multiLevelType w:val="hybridMultilevel"/>
    <w:tmpl w:val="E852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417536"/>
    <w:multiLevelType w:val="hybridMultilevel"/>
    <w:tmpl w:val="DA28EE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8" w15:restartNumberingAfterBreak="0">
    <w:nsid w:val="1D493FFD"/>
    <w:multiLevelType w:val="hybridMultilevel"/>
    <w:tmpl w:val="0E367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D4C28AD"/>
    <w:multiLevelType w:val="hybridMultilevel"/>
    <w:tmpl w:val="B908FFD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0" w15:restartNumberingAfterBreak="0">
    <w:nsid w:val="1E294BE1"/>
    <w:multiLevelType w:val="hybridMultilevel"/>
    <w:tmpl w:val="7834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F1C1EBF"/>
    <w:multiLevelType w:val="hybridMultilevel"/>
    <w:tmpl w:val="8FA8BCEE"/>
    <w:lvl w:ilvl="0" w:tplc="8BFE0A22">
      <w:start w:val="1"/>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52" w15:restartNumberingAfterBreak="0">
    <w:nsid w:val="1FB101E9"/>
    <w:multiLevelType w:val="hybridMultilevel"/>
    <w:tmpl w:val="D83ADBDA"/>
    <w:lvl w:ilvl="0" w:tplc="3FF64BB6">
      <w:start w:val="1"/>
      <w:numFmt w:val="decimal"/>
      <w:suff w:val="space"/>
      <w:lvlText w:val="%1."/>
      <w:lvlJc w:val="left"/>
      <w:pPr>
        <w:ind w:left="567" w:hanging="207"/>
      </w:pPr>
      <w:rPr>
        <w:rFonts w:hint="default"/>
        <w:b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3" w15:restartNumberingAfterBreak="0">
    <w:nsid w:val="21556C86"/>
    <w:multiLevelType w:val="hybridMultilevel"/>
    <w:tmpl w:val="1C98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42A1D9B"/>
    <w:multiLevelType w:val="hybridMultilevel"/>
    <w:tmpl w:val="DE1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47A0A11"/>
    <w:multiLevelType w:val="hybridMultilevel"/>
    <w:tmpl w:val="4420F57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6" w15:restartNumberingAfterBreak="0">
    <w:nsid w:val="248B1463"/>
    <w:multiLevelType w:val="hybridMultilevel"/>
    <w:tmpl w:val="DCBC9CF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7" w15:restartNumberingAfterBreak="0">
    <w:nsid w:val="249350A3"/>
    <w:multiLevelType w:val="hybridMultilevel"/>
    <w:tmpl w:val="6C1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4E936A5"/>
    <w:multiLevelType w:val="hybridMultilevel"/>
    <w:tmpl w:val="E72293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50C663A"/>
    <w:multiLevelType w:val="hybridMultilevel"/>
    <w:tmpl w:val="BDC4A86C"/>
    <w:lvl w:ilvl="0" w:tplc="6D7E15B2">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60" w15:restartNumberingAfterBreak="0">
    <w:nsid w:val="25FE3D13"/>
    <w:multiLevelType w:val="hybridMultilevel"/>
    <w:tmpl w:val="1A9670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26316C6F"/>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62" w15:restartNumberingAfterBreak="0">
    <w:nsid w:val="269721AE"/>
    <w:multiLevelType w:val="hybridMultilevel"/>
    <w:tmpl w:val="A7F25E74"/>
    <w:lvl w:ilvl="0" w:tplc="04020011">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3" w15:restartNumberingAfterBreak="0">
    <w:nsid w:val="27064DB0"/>
    <w:multiLevelType w:val="hybridMultilevel"/>
    <w:tmpl w:val="505A25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8435265"/>
    <w:multiLevelType w:val="hybridMultilevel"/>
    <w:tmpl w:val="B136D5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5" w15:restartNumberingAfterBreak="0">
    <w:nsid w:val="28573C51"/>
    <w:multiLevelType w:val="hybridMultilevel"/>
    <w:tmpl w:val="BD8674C4"/>
    <w:lvl w:ilvl="0" w:tplc="0402000F">
      <w:start w:val="1"/>
      <w:numFmt w:val="decimal"/>
      <w:lvlText w:val="%1."/>
      <w:lvlJc w:val="left"/>
      <w:pPr>
        <w:ind w:left="360" w:hanging="360"/>
      </w:pPr>
      <w:rPr>
        <w:rFonts w:hint="default"/>
      </w:rPr>
    </w:lvl>
    <w:lvl w:ilvl="1" w:tplc="04020001">
      <w:start w:val="1"/>
      <w:numFmt w:val="bullet"/>
      <w:lvlText w:val=""/>
      <w:lvlJc w:val="left"/>
      <w:pPr>
        <w:ind w:left="1080" w:hanging="360"/>
      </w:pPr>
      <w:rPr>
        <w:rFonts w:ascii="Symbol" w:hAnsi="Symbol" w:hint="default"/>
      </w:r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6" w15:restartNumberingAfterBreak="0">
    <w:nsid w:val="2A25041A"/>
    <w:multiLevelType w:val="hybridMultilevel"/>
    <w:tmpl w:val="3DB4A69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7" w15:restartNumberingAfterBreak="0">
    <w:nsid w:val="2A8034D5"/>
    <w:multiLevelType w:val="hybridMultilevel"/>
    <w:tmpl w:val="39CE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CA4F2A"/>
    <w:multiLevelType w:val="hybridMultilevel"/>
    <w:tmpl w:val="4420F57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69" w15:restartNumberingAfterBreak="0">
    <w:nsid w:val="2BEB12C6"/>
    <w:multiLevelType w:val="hybridMultilevel"/>
    <w:tmpl w:val="A0849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2C137E9B"/>
    <w:multiLevelType w:val="hybridMultilevel"/>
    <w:tmpl w:val="B860B0A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1" w15:restartNumberingAfterBreak="0">
    <w:nsid w:val="2C3B15E2"/>
    <w:multiLevelType w:val="hybridMultilevel"/>
    <w:tmpl w:val="1AE415A0"/>
    <w:lvl w:ilvl="0" w:tplc="0402000F">
      <w:start w:val="1"/>
      <w:numFmt w:val="decimal"/>
      <w:lvlText w:val="%1."/>
      <w:lvlJc w:val="left"/>
      <w:pPr>
        <w:ind w:left="360" w:hanging="360"/>
      </w:pPr>
      <w:rPr>
        <w:rFonts w:hint="default"/>
      </w:rPr>
    </w:lvl>
    <w:lvl w:ilvl="1" w:tplc="FD6CBB64">
      <w:start w:val="1"/>
      <w:numFmt w:val="decimal"/>
      <w:lvlText w:val="%2."/>
      <w:lvlJc w:val="left"/>
      <w:pPr>
        <w:ind w:left="1080" w:hanging="360"/>
      </w:pPr>
      <w:rPr>
        <w:b w:val="0"/>
      </w:rPr>
    </w:lvl>
    <w:lvl w:ilvl="2" w:tplc="0402001B">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2" w15:restartNumberingAfterBreak="0">
    <w:nsid w:val="2C5E5348"/>
    <w:multiLevelType w:val="hybridMultilevel"/>
    <w:tmpl w:val="18FCD17E"/>
    <w:lvl w:ilvl="0" w:tplc="0402000F">
      <w:start w:val="1"/>
      <w:numFmt w:val="decimal"/>
      <w:lvlText w:val="%1."/>
      <w:lvlJc w:val="left"/>
      <w:pPr>
        <w:ind w:left="360" w:hanging="360"/>
      </w:pPr>
      <w:rPr>
        <w:rFonts w:hint="default"/>
        <w:color w:val="auto"/>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3" w15:restartNumberingAfterBreak="0">
    <w:nsid w:val="2C8F36DE"/>
    <w:multiLevelType w:val="hybridMultilevel"/>
    <w:tmpl w:val="65A03AC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4" w15:restartNumberingAfterBreak="0">
    <w:nsid w:val="2CE173E0"/>
    <w:multiLevelType w:val="hybridMultilevel"/>
    <w:tmpl w:val="9B4639C8"/>
    <w:lvl w:ilvl="0" w:tplc="0409000F">
      <w:start w:val="1"/>
      <w:numFmt w:val="decimal"/>
      <w:lvlText w:val="%1."/>
      <w:lvlJc w:val="left"/>
      <w:pPr>
        <w:ind w:left="720" w:hanging="360"/>
      </w:pPr>
      <w:rPr>
        <w:rFonts w:hint="default"/>
      </w:rPr>
    </w:lvl>
    <w:lvl w:ilvl="1" w:tplc="40D6C3B0">
      <w:start w:val="1"/>
      <w:numFmt w:val="lowerLetter"/>
      <w:lvlText w:val="%2."/>
      <w:lvlJc w:val="left"/>
      <w:pPr>
        <w:ind w:left="1440" w:hanging="360"/>
      </w:pPr>
      <w:rPr>
        <w:b w:val="0"/>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E565D4D"/>
    <w:multiLevelType w:val="hybridMultilevel"/>
    <w:tmpl w:val="4BE28118"/>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6" w15:restartNumberingAfterBreak="0">
    <w:nsid w:val="2EBA463F"/>
    <w:multiLevelType w:val="hybridMultilevel"/>
    <w:tmpl w:val="D974E686"/>
    <w:lvl w:ilvl="0" w:tplc="3CAE34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EC61FE5"/>
    <w:multiLevelType w:val="hybridMultilevel"/>
    <w:tmpl w:val="A0849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2EE66D6D"/>
    <w:multiLevelType w:val="hybridMultilevel"/>
    <w:tmpl w:val="E3C0C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30557AD7"/>
    <w:multiLevelType w:val="hybridMultilevel"/>
    <w:tmpl w:val="986E1F8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80" w15:restartNumberingAfterBreak="0">
    <w:nsid w:val="32A3598F"/>
    <w:multiLevelType w:val="hybridMultilevel"/>
    <w:tmpl w:val="C8E8EE4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81" w15:restartNumberingAfterBreak="0">
    <w:nsid w:val="3322622C"/>
    <w:multiLevelType w:val="hybridMultilevel"/>
    <w:tmpl w:val="F2C0766C"/>
    <w:lvl w:ilvl="0" w:tplc="0409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2" w15:restartNumberingAfterBreak="0">
    <w:nsid w:val="3422329A"/>
    <w:multiLevelType w:val="hybridMultilevel"/>
    <w:tmpl w:val="D438E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428245A"/>
    <w:multiLevelType w:val="hybridMultilevel"/>
    <w:tmpl w:val="C9AE9CEA"/>
    <w:lvl w:ilvl="0" w:tplc="EF52C2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BD4DE4"/>
    <w:multiLevelType w:val="hybridMultilevel"/>
    <w:tmpl w:val="F1CCC6F6"/>
    <w:lvl w:ilvl="0" w:tplc="DF704676">
      <w:start w:val="3"/>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85" w15:restartNumberingAfterBreak="0">
    <w:nsid w:val="35E66CC5"/>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86" w15:restartNumberingAfterBreak="0">
    <w:nsid w:val="36B04B3D"/>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87" w15:restartNumberingAfterBreak="0">
    <w:nsid w:val="37341143"/>
    <w:multiLevelType w:val="hybridMultilevel"/>
    <w:tmpl w:val="98AA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7921D0D"/>
    <w:multiLevelType w:val="hybridMultilevel"/>
    <w:tmpl w:val="E38CECC8"/>
    <w:lvl w:ilvl="0" w:tplc="2AF42A1A">
      <w:start w:val="1"/>
      <w:numFmt w:val="decimal"/>
      <w:lvlText w:val="%1."/>
      <w:lvlJc w:val="left"/>
      <w:pPr>
        <w:ind w:left="360" w:hanging="360"/>
      </w:pPr>
      <w:rPr>
        <w:rFonts w:ascii="Calibri" w:hAnsi="Calibri" w:hint="default"/>
        <w:color w:val="000000"/>
      </w:rPr>
    </w:lvl>
    <w:lvl w:ilvl="1" w:tplc="04090001">
      <w:start w:val="1"/>
      <w:numFmt w:val="bullet"/>
      <w:lvlText w:val=""/>
      <w:lvlJc w:val="left"/>
      <w:pPr>
        <w:ind w:left="1080" w:hanging="360"/>
      </w:pPr>
      <w:rPr>
        <w:rFonts w:ascii="Symbol" w:hAnsi="Symbol" w:hint="default"/>
      </w:r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9" w15:restartNumberingAfterBreak="0">
    <w:nsid w:val="386A06D9"/>
    <w:multiLevelType w:val="hybridMultilevel"/>
    <w:tmpl w:val="DFF8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9EA05C7"/>
    <w:multiLevelType w:val="hybridMultilevel"/>
    <w:tmpl w:val="C77EB54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91" w15:restartNumberingAfterBreak="0">
    <w:nsid w:val="39FD5018"/>
    <w:multiLevelType w:val="hybridMultilevel"/>
    <w:tmpl w:val="FF062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3ACE4038"/>
    <w:multiLevelType w:val="hybridMultilevel"/>
    <w:tmpl w:val="1AE05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B2B2270"/>
    <w:multiLevelType w:val="hybridMultilevel"/>
    <w:tmpl w:val="9B3E0F9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B777295"/>
    <w:multiLevelType w:val="hybridMultilevel"/>
    <w:tmpl w:val="2A568D0C"/>
    <w:lvl w:ilvl="0" w:tplc="FACAC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C890D06"/>
    <w:multiLevelType w:val="hybridMultilevel"/>
    <w:tmpl w:val="57829484"/>
    <w:lvl w:ilvl="0" w:tplc="E4D20642">
      <w:numFmt w:val="bullet"/>
      <w:lvlText w:val="-"/>
      <w:lvlJc w:val="left"/>
      <w:pPr>
        <w:ind w:left="780" w:hanging="360"/>
      </w:pPr>
      <w:rPr>
        <w:rFonts w:ascii="Lato Light" w:eastAsiaTheme="minorHAnsi" w:hAnsi="Lato Light"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6" w15:restartNumberingAfterBreak="0">
    <w:nsid w:val="3CBE7E1F"/>
    <w:multiLevelType w:val="hybridMultilevel"/>
    <w:tmpl w:val="887C8732"/>
    <w:lvl w:ilvl="0" w:tplc="0402000F">
      <w:start w:val="1"/>
      <w:numFmt w:val="decimal"/>
      <w:lvlText w:val="%1."/>
      <w:lvlJc w:val="left"/>
      <w:pPr>
        <w:ind w:left="81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7" w15:restartNumberingAfterBreak="0">
    <w:nsid w:val="3D076D22"/>
    <w:multiLevelType w:val="hybridMultilevel"/>
    <w:tmpl w:val="E66A2C7E"/>
    <w:lvl w:ilvl="0" w:tplc="04020011">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8" w15:restartNumberingAfterBreak="0">
    <w:nsid w:val="3DDF633D"/>
    <w:multiLevelType w:val="hybridMultilevel"/>
    <w:tmpl w:val="986E1F8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99" w15:restartNumberingAfterBreak="0">
    <w:nsid w:val="3E1268D4"/>
    <w:multiLevelType w:val="hybridMultilevel"/>
    <w:tmpl w:val="A5E6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E214B50"/>
    <w:multiLevelType w:val="hybridMultilevel"/>
    <w:tmpl w:val="7E365F3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EE75BD5"/>
    <w:multiLevelType w:val="hybridMultilevel"/>
    <w:tmpl w:val="7A187CF4"/>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2" w15:restartNumberingAfterBreak="0">
    <w:nsid w:val="3EF16857"/>
    <w:multiLevelType w:val="hybridMultilevel"/>
    <w:tmpl w:val="AEAEE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2D277C"/>
    <w:multiLevelType w:val="hybridMultilevel"/>
    <w:tmpl w:val="F808D7FE"/>
    <w:lvl w:ilvl="0" w:tplc="DA082482">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43BE0CA1"/>
    <w:multiLevelType w:val="hybridMultilevel"/>
    <w:tmpl w:val="C8E8EE4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05" w15:restartNumberingAfterBreak="0">
    <w:nsid w:val="43F54BDA"/>
    <w:multiLevelType w:val="hybridMultilevel"/>
    <w:tmpl w:val="56627930"/>
    <w:lvl w:ilvl="0" w:tplc="FFE455CA">
      <w:start w:val="1"/>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06" w15:restartNumberingAfterBreak="0">
    <w:nsid w:val="44A94153"/>
    <w:multiLevelType w:val="hybridMultilevel"/>
    <w:tmpl w:val="8E2CD5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7" w15:restartNumberingAfterBreak="0">
    <w:nsid w:val="44B91DD3"/>
    <w:multiLevelType w:val="hybridMultilevel"/>
    <w:tmpl w:val="EC226F2C"/>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08" w15:restartNumberingAfterBreak="0">
    <w:nsid w:val="481753DE"/>
    <w:multiLevelType w:val="hybridMultilevel"/>
    <w:tmpl w:val="76E832B4"/>
    <w:lvl w:ilvl="0" w:tplc="0402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9" w15:restartNumberingAfterBreak="0">
    <w:nsid w:val="49934CFD"/>
    <w:multiLevelType w:val="hybridMultilevel"/>
    <w:tmpl w:val="A176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99C3B33"/>
    <w:multiLevelType w:val="hybridMultilevel"/>
    <w:tmpl w:val="C2FA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9D70C55"/>
    <w:multiLevelType w:val="hybridMultilevel"/>
    <w:tmpl w:val="88602DD6"/>
    <w:lvl w:ilvl="0" w:tplc="E99A61E6">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2" w15:restartNumberingAfterBreak="0">
    <w:nsid w:val="4A381D45"/>
    <w:multiLevelType w:val="hybridMultilevel"/>
    <w:tmpl w:val="D9EE34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4AD87325"/>
    <w:multiLevelType w:val="hybridMultilevel"/>
    <w:tmpl w:val="4CE67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4C2E3C66"/>
    <w:multiLevelType w:val="hybridMultilevel"/>
    <w:tmpl w:val="83A620EA"/>
    <w:lvl w:ilvl="0" w:tplc="2AF42A1A">
      <w:start w:val="1"/>
      <w:numFmt w:val="decimal"/>
      <w:lvlText w:val="%1."/>
      <w:lvlJc w:val="left"/>
      <w:pPr>
        <w:ind w:left="1080" w:hanging="360"/>
      </w:pPr>
      <w:rPr>
        <w:rFonts w:ascii="Calibri" w:hAnsi="Calibri" w:hint="default"/>
        <w:color w:val="00000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5" w15:restartNumberingAfterBreak="0">
    <w:nsid w:val="4C8F43C5"/>
    <w:multiLevelType w:val="hybridMultilevel"/>
    <w:tmpl w:val="4C327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4CD71618"/>
    <w:multiLevelType w:val="hybridMultilevel"/>
    <w:tmpl w:val="1AE05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D0A2EAF"/>
    <w:multiLevelType w:val="hybridMultilevel"/>
    <w:tmpl w:val="586A4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4DEF0B0A"/>
    <w:multiLevelType w:val="hybridMultilevel"/>
    <w:tmpl w:val="572A8150"/>
    <w:lvl w:ilvl="0" w:tplc="B81E0F96">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9" w15:restartNumberingAfterBreak="0">
    <w:nsid w:val="4E1120E5"/>
    <w:multiLevelType w:val="hybridMultilevel"/>
    <w:tmpl w:val="3C5844B4"/>
    <w:name w:val="WW8Num3222"/>
    <w:lvl w:ilvl="0" w:tplc="00000009">
      <w:start w:val="1"/>
      <w:numFmt w:val="bullet"/>
      <w:lvlText w:val="-"/>
      <w:lvlJc w:val="left"/>
      <w:pPr>
        <w:tabs>
          <w:tab w:val="num" w:pos="720"/>
        </w:tabs>
        <w:ind w:left="720" w:hanging="360"/>
      </w:pPr>
      <w:rPr>
        <w:rFonts w:ascii="Arial" w:hAnsi="Arial"/>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4E280B2B"/>
    <w:multiLevelType w:val="hybridMultilevel"/>
    <w:tmpl w:val="511E752C"/>
    <w:lvl w:ilvl="0" w:tplc="04090001">
      <w:start w:val="1"/>
      <w:numFmt w:val="bullet"/>
      <w:lvlText w:val=""/>
      <w:lvlJc w:val="left"/>
      <w:pPr>
        <w:ind w:left="1080" w:hanging="360"/>
      </w:pPr>
      <w:rPr>
        <w:rFonts w:ascii="Symbol" w:hAnsi="Symbol" w:hint="default"/>
        <w:color w:val="00000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21" w15:restartNumberingAfterBreak="0">
    <w:nsid w:val="4EF14137"/>
    <w:multiLevelType w:val="hybridMultilevel"/>
    <w:tmpl w:val="36B2CFE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2" w15:restartNumberingAfterBreak="0">
    <w:nsid w:val="4F251280"/>
    <w:multiLevelType w:val="hybridMultilevel"/>
    <w:tmpl w:val="689CAC3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3" w15:restartNumberingAfterBreak="0">
    <w:nsid w:val="4FFE07C6"/>
    <w:multiLevelType w:val="hybridMultilevel"/>
    <w:tmpl w:val="1A92AFD8"/>
    <w:lvl w:ilvl="0" w:tplc="5E82013A">
      <w:start w:val="1"/>
      <w:numFmt w:val="decimal"/>
      <w:lvlText w:val="%1."/>
      <w:lvlJc w:val="left"/>
      <w:pPr>
        <w:ind w:left="720" w:hanging="360"/>
      </w:pPr>
      <w:rPr>
        <w:rFonts w:hint="default"/>
        <w:sz w:val="22"/>
        <w:szCs w:val="22"/>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4" w15:restartNumberingAfterBreak="0">
    <w:nsid w:val="502443E8"/>
    <w:multiLevelType w:val="hybridMultilevel"/>
    <w:tmpl w:val="CC3C9E24"/>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5" w15:restartNumberingAfterBreak="0">
    <w:nsid w:val="50244488"/>
    <w:multiLevelType w:val="hybridMultilevel"/>
    <w:tmpl w:val="51409A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0AF1536"/>
    <w:multiLevelType w:val="hybridMultilevel"/>
    <w:tmpl w:val="320C4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1130435"/>
    <w:multiLevelType w:val="hybridMultilevel"/>
    <w:tmpl w:val="6130F096"/>
    <w:lvl w:ilvl="0" w:tplc="01EE4F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2344C7A"/>
    <w:multiLevelType w:val="hybridMultilevel"/>
    <w:tmpl w:val="37263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2F4125B"/>
    <w:multiLevelType w:val="hybridMultilevel"/>
    <w:tmpl w:val="BE126998"/>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0" w15:restartNumberingAfterBreak="0">
    <w:nsid w:val="53313928"/>
    <w:multiLevelType w:val="hybridMultilevel"/>
    <w:tmpl w:val="D8827838"/>
    <w:lvl w:ilvl="0" w:tplc="FACAC1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53B45493"/>
    <w:multiLevelType w:val="hybridMultilevel"/>
    <w:tmpl w:val="A7F0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4760226"/>
    <w:multiLevelType w:val="hybridMultilevel"/>
    <w:tmpl w:val="42A888FE"/>
    <w:lvl w:ilvl="0" w:tplc="0402000F">
      <w:start w:val="1"/>
      <w:numFmt w:val="decimal"/>
      <w:lvlText w:val="%1."/>
      <w:lvlJc w:val="left"/>
      <w:pPr>
        <w:ind w:left="360" w:hanging="360"/>
      </w:pPr>
    </w:lvl>
    <w:lvl w:ilvl="1" w:tplc="BD0ACBCE">
      <w:start w:val="1"/>
      <w:numFmt w:val="decimal"/>
      <w:lvlText w:val="Step %2."/>
      <w:lvlJc w:val="left"/>
      <w:pPr>
        <w:ind w:left="1080" w:hanging="360"/>
      </w:pPr>
      <w:rPr>
        <w:rFonts w:hint="default"/>
      </w:rPr>
    </w:lvl>
    <w:lvl w:ilvl="2" w:tplc="0402001B">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33" w15:restartNumberingAfterBreak="0">
    <w:nsid w:val="54BD2BEB"/>
    <w:multiLevelType w:val="hybridMultilevel"/>
    <w:tmpl w:val="1D2EDA3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6245FA8"/>
    <w:multiLevelType w:val="hybridMultilevel"/>
    <w:tmpl w:val="FBCA25EA"/>
    <w:lvl w:ilvl="0" w:tplc="BA62F71C">
      <w:start w:val="3"/>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37" w15:restartNumberingAfterBreak="0">
    <w:nsid w:val="56C75CF2"/>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38" w15:restartNumberingAfterBreak="0">
    <w:nsid w:val="57011B56"/>
    <w:multiLevelType w:val="hybridMultilevel"/>
    <w:tmpl w:val="F19A461C"/>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9" w15:restartNumberingAfterBreak="0">
    <w:nsid w:val="57B347E2"/>
    <w:multiLevelType w:val="hybridMultilevel"/>
    <w:tmpl w:val="E79CE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9196A9D"/>
    <w:multiLevelType w:val="hybridMultilevel"/>
    <w:tmpl w:val="C5583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A5417B1"/>
    <w:multiLevelType w:val="hybridMultilevel"/>
    <w:tmpl w:val="2982E970"/>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2" w15:restartNumberingAfterBreak="0">
    <w:nsid w:val="5AF81DD8"/>
    <w:multiLevelType w:val="hybridMultilevel"/>
    <w:tmpl w:val="1CE4B71E"/>
    <w:lvl w:ilvl="0" w:tplc="1A02FF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B5F01F4"/>
    <w:multiLevelType w:val="hybridMultilevel"/>
    <w:tmpl w:val="A6CC65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C531F6F"/>
    <w:multiLevelType w:val="hybridMultilevel"/>
    <w:tmpl w:val="1B144718"/>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5" w15:restartNumberingAfterBreak="0">
    <w:nsid w:val="5D223A7E"/>
    <w:multiLevelType w:val="hybridMultilevel"/>
    <w:tmpl w:val="7C369FEA"/>
    <w:lvl w:ilvl="0" w:tplc="6896C63E">
      <w:start w:val="2"/>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46" w15:restartNumberingAfterBreak="0">
    <w:nsid w:val="5D5C6752"/>
    <w:multiLevelType w:val="hybridMultilevel"/>
    <w:tmpl w:val="315ADAE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7" w15:restartNumberingAfterBreak="0">
    <w:nsid w:val="5DB10B9A"/>
    <w:multiLevelType w:val="hybridMultilevel"/>
    <w:tmpl w:val="A388264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8" w15:restartNumberingAfterBreak="0">
    <w:nsid w:val="5F4A58DD"/>
    <w:multiLevelType w:val="hybridMultilevel"/>
    <w:tmpl w:val="D29AFEAC"/>
    <w:name w:val="WW8Num322"/>
    <w:lvl w:ilvl="0" w:tplc="00000009">
      <w:start w:val="1"/>
      <w:numFmt w:val="bullet"/>
      <w:lvlText w:val="-"/>
      <w:lvlJc w:val="left"/>
      <w:pPr>
        <w:tabs>
          <w:tab w:val="num" w:pos="795"/>
        </w:tabs>
        <w:ind w:left="795" w:hanging="360"/>
      </w:pPr>
      <w:rPr>
        <w:rFonts w:ascii="Arial" w:hAnsi="Arial"/>
      </w:rPr>
    </w:lvl>
    <w:lvl w:ilvl="1" w:tplc="04020003" w:tentative="1">
      <w:start w:val="1"/>
      <w:numFmt w:val="bullet"/>
      <w:lvlText w:val="o"/>
      <w:lvlJc w:val="left"/>
      <w:pPr>
        <w:tabs>
          <w:tab w:val="num" w:pos="1515"/>
        </w:tabs>
        <w:ind w:left="1515" w:hanging="360"/>
      </w:pPr>
      <w:rPr>
        <w:rFonts w:ascii="Courier New" w:hAnsi="Courier New" w:cs="Courier New" w:hint="default"/>
      </w:rPr>
    </w:lvl>
    <w:lvl w:ilvl="2" w:tplc="04020005" w:tentative="1">
      <w:start w:val="1"/>
      <w:numFmt w:val="bullet"/>
      <w:lvlText w:val=""/>
      <w:lvlJc w:val="left"/>
      <w:pPr>
        <w:tabs>
          <w:tab w:val="num" w:pos="2235"/>
        </w:tabs>
        <w:ind w:left="2235" w:hanging="360"/>
      </w:pPr>
      <w:rPr>
        <w:rFonts w:ascii="Wingdings" w:hAnsi="Wingdings" w:hint="default"/>
      </w:rPr>
    </w:lvl>
    <w:lvl w:ilvl="3" w:tplc="04020001" w:tentative="1">
      <w:start w:val="1"/>
      <w:numFmt w:val="bullet"/>
      <w:lvlText w:val=""/>
      <w:lvlJc w:val="left"/>
      <w:pPr>
        <w:tabs>
          <w:tab w:val="num" w:pos="2955"/>
        </w:tabs>
        <w:ind w:left="2955" w:hanging="360"/>
      </w:pPr>
      <w:rPr>
        <w:rFonts w:ascii="Symbol" w:hAnsi="Symbol" w:hint="default"/>
      </w:rPr>
    </w:lvl>
    <w:lvl w:ilvl="4" w:tplc="04020003" w:tentative="1">
      <w:start w:val="1"/>
      <w:numFmt w:val="bullet"/>
      <w:lvlText w:val="o"/>
      <w:lvlJc w:val="left"/>
      <w:pPr>
        <w:tabs>
          <w:tab w:val="num" w:pos="3675"/>
        </w:tabs>
        <w:ind w:left="3675" w:hanging="360"/>
      </w:pPr>
      <w:rPr>
        <w:rFonts w:ascii="Courier New" w:hAnsi="Courier New" w:cs="Courier New" w:hint="default"/>
      </w:rPr>
    </w:lvl>
    <w:lvl w:ilvl="5" w:tplc="04020005" w:tentative="1">
      <w:start w:val="1"/>
      <w:numFmt w:val="bullet"/>
      <w:lvlText w:val=""/>
      <w:lvlJc w:val="left"/>
      <w:pPr>
        <w:tabs>
          <w:tab w:val="num" w:pos="4395"/>
        </w:tabs>
        <w:ind w:left="4395" w:hanging="360"/>
      </w:pPr>
      <w:rPr>
        <w:rFonts w:ascii="Wingdings" w:hAnsi="Wingdings" w:hint="default"/>
      </w:rPr>
    </w:lvl>
    <w:lvl w:ilvl="6" w:tplc="04020001" w:tentative="1">
      <w:start w:val="1"/>
      <w:numFmt w:val="bullet"/>
      <w:lvlText w:val=""/>
      <w:lvlJc w:val="left"/>
      <w:pPr>
        <w:tabs>
          <w:tab w:val="num" w:pos="5115"/>
        </w:tabs>
        <w:ind w:left="5115" w:hanging="360"/>
      </w:pPr>
      <w:rPr>
        <w:rFonts w:ascii="Symbol" w:hAnsi="Symbol" w:hint="default"/>
      </w:rPr>
    </w:lvl>
    <w:lvl w:ilvl="7" w:tplc="04020003" w:tentative="1">
      <w:start w:val="1"/>
      <w:numFmt w:val="bullet"/>
      <w:lvlText w:val="o"/>
      <w:lvlJc w:val="left"/>
      <w:pPr>
        <w:tabs>
          <w:tab w:val="num" w:pos="5835"/>
        </w:tabs>
        <w:ind w:left="5835" w:hanging="360"/>
      </w:pPr>
      <w:rPr>
        <w:rFonts w:ascii="Courier New" w:hAnsi="Courier New" w:cs="Courier New" w:hint="default"/>
      </w:rPr>
    </w:lvl>
    <w:lvl w:ilvl="8" w:tplc="04020005" w:tentative="1">
      <w:start w:val="1"/>
      <w:numFmt w:val="bullet"/>
      <w:lvlText w:val=""/>
      <w:lvlJc w:val="left"/>
      <w:pPr>
        <w:tabs>
          <w:tab w:val="num" w:pos="6555"/>
        </w:tabs>
        <w:ind w:left="6555" w:hanging="360"/>
      </w:pPr>
      <w:rPr>
        <w:rFonts w:ascii="Wingdings" w:hAnsi="Wingdings" w:hint="default"/>
      </w:rPr>
    </w:lvl>
  </w:abstractNum>
  <w:abstractNum w:abstractNumId="149" w15:restartNumberingAfterBreak="0">
    <w:nsid w:val="609F7214"/>
    <w:multiLevelType w:val="hybridMultilevel"/>
    <w:tmpl w:val="D542E748"/>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60F31C31"/>
    <w:multiLevelType w:val="hybridMultilevel"/>
    <w:tmpl w:val="C0425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1AE1776"/>
    <w:multiLevelType w:val="hybridMultilevel"/>
    <w:tmpl w:val="E48A0992"/>
    <w:lvl w:ilvl="0" w:tplc="9950338C">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52" w15:restartNumberingAfterBreak="0">
    <w:nsid w:val="61DA41B3"/>
    <w:multiLevelType w:val="hybridMultilevel"/>
    <w:tmpl w:val="443E5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20A59C1"/>
    <w:multiLevelType w:val="hybridMultilevel"/>
    <w:tmpl w:val="71DC9D5C"/>
    <w:lvl w:ilvl="0" w:tplc="0409000F">
      <w:start w:val="1"/>
      <w:numFmt w:val="decimal"/>
      <w:lvlText w:val="%1."/>
      <w:lvlJc w:val="left"/>
      <w:pPr>
        <w:ind w:left="1080" w:hanging="360"/>
      </w:pPr>
    </w:lvl>
    <w:lvl w:ilvl="1" w:tplc="5FEC53BA">
      <w:start w:val="1"/>
      <w:numFmt w:val="lowerLetter"/>
      <w:lvlText w:val="%2."/>
      <w:lvlJc w:val="left"/>
      <w:pPr>
        <w:ind w:left="1800" w:hanging="360"/>
      </w:pPr>
      <w:rPr>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62435F86"/>
    <w:multiLevelType w:val="hybridMultilevel"/>
    <w:tmpl w:val="0F82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24A0218"/>
    <w:multiLevelType w:val="hybridMultilevel"/>
    <w:tmpl w:val="8E5E21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25F2EF7"/>
    <w:multiLevelType w:val="hybridMultilevel"/>
    <w:tmpl w:val="D054DEAC"/>
    <w:lvl w:ilvl="0" w:tplc="C75E14C8">
      <w:start w:val="2"/>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57" w15:restartNumberingAfterBreak="0">
    <w:nsid w:val="63D70631"/>
    <w:multiLevelType w:val="hybridMultilevel"/>
    <w:tmpl w:val="B9A2246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58" w15:restartNumberingAfterBreak="0">
    <w:nsid w:val="64B67188"/>
    <w:multiLevelType w:val="hybridMultilevel"/>
    <w:tmpl w:val="51DA77C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9" w15:restartNumberingAfterBreak="0">
    <w:nsid w:val="64CA770F"/>
    <w:multiLevelType w:val="hybridMultilevel"/>
    <w:tmpl w:val="6FFEF042"/>
    <w:lvl w:ilvl="0" w:tplc="1B84E12A">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4FB3B69"/>
    <w:multiLevelType w:val="hybridMultilevel"/>
    <w:tmpl w:val="DA28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570CE2"/>
    <w:multiLevelType w:val="hybridMultilevel"/>
    <w:tmpl w:val="D15E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5937272"/>
    <w:multiLevelType w:val="hybridMultilevel"/>
    <w:tmpl w:val="A19A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5D7281B"/>
    <w:multiLevelType w:val="hybridMultilevel"/>
    <w:tmpl w:val="0E6C92CA"/>
    <w:lvl w:ilvl="0" w:tplc="A9F80F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8404C8"/>
    <w:multiLevelType w:val="hybridMultilevel"/>
    <w:tmpl w:val="986E1F80"/>
    <w:lvl w:ilvl="0" w:tplc="0402000F">
      <w:start w:val="1"/>
      <w:numFmt w:val="decimal"/>
      <w:lvlText w:val="%1."/>
      <w:lvlJc w:val="left"/>
      <w:pPr>
        <w:ind w:left="436" w:hanging="360"/>
      </w:pPr>
    </w:lvl>
    <w:lvl w:ilvl="1" w:tplc="04020019">
      <w:start w:val="1"/>
      <w:numFmt w:val="lowerLetter"/>
      <w:lvlText w:val="%2."/>
      <w:lvlJc w:val="left"/>
      <w:pPr>
        <w:ind w:left="1156" w:hanging="360"/>
      </w:pPr>
    </w:lvl>
    <w:lvl w:ilvl="2" w:tplc="0402001B">
      <w:start w:val="1"/>
      <w:numFmt w:val="lowerRoman"/>
      <w:lvlText w:val="%3."/>
      <w:lvlJc w:val="right"/>
      <w:pPr>
        <w:ind w:left="1876" w:hanging="180"/>
      </w:pPr>
    </w:lvl>
    <w:lvl w:ilvl="3" w:tplc="0402000F">
      <w:start w:val="1"/>
      <w:numFmt w:val="decimal"/>
      <w:lvlText w:val="%4."/>
      <w:lvlJc w:val="left"/>
      <w:pPr>
        <w:ind w:left="2596" w:hanging="360"/>
      </w:pPr>
    </w:lvl>
    <w:lvl w:ilvl="4" w:tplc="04020019">
      <w:start w:val="1"/>
      <w:numFmt w:val="lowerLetter"/>
      <w:lvlText w:val="%5."/>
      <w:lvlJc w:val="left"/>
      <w:pPr>
        <w:ind w:left="3316" w:hanging="360"/>
      </w:pPr>
    </w:lvl>
    <w:lvl w:ilvl="5" w:tplc="0402001B">
      <w:start w:val="1"/>
      <w:numFmt w:val="lowerRoman"/>
      <w:lvlText w:val="%6."/>
      <w:lvlJc w:val="right"/>
      <w:pPr>
        <w:ind w:left="4036" w:hanging="180"/>
      </w:pPr>
    </w:lvl>
    <w:lvl w:ilvl="6" w:tplc="0402000F">
      <w:start w:val="1"/>
      <w:numFmt w:val="decimal"/>
      <w:lvlText w:val="%7."/>
      <w:lvlJc w:val="left"/>
      <w:pPr>
        <w:ind w:left="4756" w:hanging="360"/>
      </w:pPr>
    </w:lvl>
    <w:lvl w:ilvl="7" w:tplc="04020019">
      <w:start w:val="1"/>
      <w:numFmt w:val="lowerLetter"/>
      <w:lvlText w:val="%8."/>
      <w:lvlJc w:val="left"/>
      <w:pPr>
        <w:ind w:left="5476" w:hanging="360"/>
      </w:pPr>
    </w:lvl>
    <w:lvl w:ilvl="8" w:tplc="0402001B">
      <w:start w:val="1"/>
      <w:numFmt w:val="lowerRoman"/>
      <w:lvlText w:val="%9."/>
      <w:lvlJc w:val="right"/>
      <w:pPr>
        <w:ind w:left="6196" w:hanging="180"/>
      </w:pPr>
    </w:lvl>
  </w:abstractNum>
  <w:abstractNum w:abstractNumId="165" w15:restartNumberingAfterBreak="0">
    <w:nsid w:val="68BC3759"/>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66" w15:restartNumberingAfterBreak="0">
    <w:nsid w:val="68DF7925"/>
    <w:multiLevelType w:val="hybridMultilevel"/>
    <w:tmpl w:val="60A613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8F71711"/>
    <w:multiLevelType w:val="hybridMultilevel"/>
    <w:tmpl w:val="526A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A1507D7"/>
    <w:multiLevelType w:val="hybridMultilevel"/>
    <w:tmpl w:val="F89C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A5B66EF"/>
    <w:multiLevelType w:val="hybridMultilevel"/>
    <w:tmpl w:val="C9AE9CEA"/>
    <w:lvl w:ilvl="0" w:tplc="EF52C2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B0274F0"/>
    <w:multiLevelType w:val="hybridMultilevel"/>
    <w:tmpl w:val="D2F807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1" w15:restartNumberingAfterBreak="0">
    <w:nsid w:val="6BF97E19"/>
    <w:multiLevelType w:val="hybridMultilevel"/>
    <w:tmpl w:val="D4E01C06"/>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8316B2"/>
    <w:multiLevelType w:val="hybridMultilevel"/>
    <w:tmpl w:val="09F0C1E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3" w15:restartNumberingAfterBreak="0">
    <w:nsid w:val="6DE24929"/>
    <w:multiLevelType w:val="hybridMultilevel"/>
    <w:tmpl w:val="367235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25DBA"/>
    <w:multiLevelType w:val="hybridMultilevel"/>
    <w:tmpl w:val="D8D27886"/>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start w:val="1"/>
      <w:numFmt w:val="bullet"/>
      <w:lvlText w:val="o"/>
      <w:lvlJc w:val="left"/>
      <w:pPr>
        <w:ind w:left="6120" w:hanging="360"/>
      </w:pPr>
      <w:rPr>
        <w:rFonts w:ascii="Courier New" w:hAnsi="Courier New" w:cs="Courier New" w:hint="default"/>
      </w:rPr>
    </w:lvl>
    <w:lvl w:ilvl="8" w:tplc="04020005">
      <w:start w:val="1"/>
      <w:numFmt w:val="bullet"/>
      <w:lvlText w:val=""/>
      <w:lvlJc w:val="left"/>
      <w:pPr>
        <w:ind w:left="6840" w:hanging="360"/>
      </w:pPr>
      <w:rPr>
        <w:rFonts w:ascii="Wingdings" w:hAnsi="Wingdings" w:hint="default"/>
      </w:rPr>
    </w:lvl>
  </w:abstractNum>
  <w:abstractNum w:abstractNumId="175" w15:restartNumberingAfterBreak="0">
    <w:nsid w:val="6EE515B4"/>
    <w:multiLevelType w:val="hybridMultilevel"/>
    <w:tmpl w:val="B79C8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F1E2482"/>
    <w:multiLevelType w:val="hybridMultilevel"/>
    <w:tmpl w:val="D2E0602E"/>
    <w:lvl w:ilvl="0" w:tplc="68FAE10A">
      <w:start w:val="1"/>
      <w:numFmt w:val="decimal"/>
      <w:suff w:val="space"/>
      <w:lvlText w:val="%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7" w15:restartNumberingAfterBreak="0">
    <w:nsid w:val="6F6075A9"/>
    <w:multiLevelType w:val="hybridMultilevel"/>
    <w:tmpl w:val="2FB0C8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F8D35C8"/>
    <w:multiLevelType w:val="hybridMultilevel"/>
    <w:tmpl w:val="CA5C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04F632B"/>
    <w:multiLevelType w:val="hybridMultilevel"/>
    <w:tmpl w:val="649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06C2E3F"/>
    <w:multiLevelType w:val="hybridMultilevel"/>
    <w:tmpl w:val="EB7A4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AE2479"/>
    <w:multiLevelType w:val="hybridMultilevel"/>
    <w:tmpl w:val="D1A8D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27B3C5D"/>
    <w:multiLevelType w:val="hybridMultilevel"/>
    <w:tmpl w:val="E20A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2C114BF"/>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84" w15:restartNumberingAfterBreak="0">
    <w:nsid w:val="73931757"/>
    <w:multiLevelType w:val="hybridMultilevel"/>
    <w:tmpl w:val="26C6D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74007702"/>
    <w:multiLevelType w:val="hybridMultilevel"/>
    <w:tmpl w:val="AB56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431575D"/>
    <w:multiLevelType w:val="hybridMultilevel"/>
    <w:tmpl w:val="35BA8FEA"/>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87" w15:restartNumberingAfterBreak="0">
    <w:nsid w:val="75855167"/>
    <w:multiLevelType w:val="hybridMultilevel"/>
    <w:tmpl w:val="4420F57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8" w15:restartNumberingAfterBreak="0">
    <w:nsid w:val="75F4690A"/>
    <w:multiLevelType w:val="hybridMultilevel"/>
    <w:tmpl w:val="E474EDB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9" w15:restartNumberingAfterBreak="0">
    <w:nsid w:val="76235EF8"/>
    <w:multiLevelType w:val="hybridMultilevel"/>
    <w:tmpl w:val="12824854"/>
    <w:lvl w:ilvl="0" w:tplc="04090001">
      <w:start w:val="1"/>
      <w:numFmt w:val="bullet"/>
      <w:lvlText w:val=""/>
      <w:lvlJc w:val="left"/>
      <w:pPr>
        <w:ind w:left="1069" w:hanging="360"/>
      </w:pPr>
      <w:rPr>
        <w:rFonts w:ascii="Symbol" w:hAnsi="Symbol" w:hint="default"/>
      </w:rPr>
    </w:lvl>
    <w:lvl w:ilvl="1" w:tplc="04020019">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90" w15:restartNumberingAfterBreak="0">
    <w:nsid w:val="762A0CB5"/>
    <w:multiLevelType w:val="hybridMultilevel"/>
    <w:tmpl w:val="ECA038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6A55907"/>
    <w:multiLevelType w:val="hybridMultilevel"/>
    <w:tmpl w:val="DDC0B776"/>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92" w15:restartNumberingAfterBreak="0">
    <w:nsid w:val="770312E2"/>
    <w:multiLevelType w:val="hybridMultilevel"/>
    <w:tmpl w:val="986E1F8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93" w15:restartNumberingAfterBreak="0">
    <w:nsid w:val="77ED095E"/>
    <w:multiLevelType w:val="hybridMultilevel"/>
    <w:tmpl w:val="10804572"/>
    <w:lvl w:ilvl="0" w:tplc="D8B4F6DC">
      <w:start w:val="1"/>
      <w:numFmt w:val="decimal"/>
      <w:lvlText w:val="%1."/>
      <w:lvlJc w:val="left"/>
      <w:pPr>
        <w:ind w:left="36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94" w15:restartNumberingAfterBreak="0">
    <w:nsid w:val="783B4F86"/>
    <w:multiLevelType w:val="hybridMultilevel"/>
    <w:tmpl w:val="8E5832B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5" w15:restartNumberingAfterBreak="0">
    <w:nsid w:val="786B68DC"/>
    <w:multiLevelType w:val="hybridMultilevel"/>
    <w:tmpl w:val="7FEC26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78953AF3"/>
    <w:multiLevelType w:val="hybridMultilevel"/>
    <w:tmpl w:val="D312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8B87DF8"/>
    <w:multiLevelType w:val="hybridMultilevel"/>
    <w:tmpl w:val="BE40462A"/>
    <w:lvl w:ilvl="0" w:tplc="04020005">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8" w15:restartNumberingAfterBreak="0">
    <w:nsid w:val="78D43B47"/>
    <w:multiLevelType w:val="hybridMultilevel"/>
    <w:tmpl w:val="AC42DEF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99" w15:restartNumberingAfterBreak="0">
    <w:nsid w:val="7AB00C4D"/>
    <w:multiLevelType w:val="hybridMultilevel"/>
    <w:tmpl w:val="2C00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AC2262D"/>
    <w:multiLevelType w:val="hybridMultilevel"/>
    <w:tmpl w:val="80826114"/>
    <w:lvl w:ilvl="0" w:tplc="0402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AF0290A"/>
    <w:multiLevelType w:val="hybridMultilevel"/>
    <w:tmpl w:val="FE50D0AC"/>
    <w:lvl w:ilvl="0" w:tplc="0402000F">
      <w:start w:val="1"/>
      <w:numFmt w:val="decimal"/>
      <w:lvlText w:val="%1."/>
      <w:lvlJc w:val="left"/>
      <w:pPr>
        <w:ind w:left="360" w:hanging="360"/>
      </w:pPr>
    </w:lvl>
    <w:lvl w:ilvl="1" w:tplc="0402000F">
      <w:start w:val="1"/>
      <w:numFmt w:val="decimal"/>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202" w15:restartNumberingAfterBreak="0">
    <w:nsid w:val="7B03644E"/>
    <w:multiLevelType w:val="hybridMultilevel"/>
    <w:tmpl w:val="92D0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B4B2D33"/>
    <w:multiLevelType w:val="hybridMultilevel"/>
    <w:tmpl w:val="B3F2E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B814FA3"/>
    <w:multiLevelType w:val="hybridMultilevel"/>
    <w:tmpl w:val="986E1F80"/>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205" w15:restartNumberingAfterBreak="0">
    <w:nsid w:val="7BAC3F8E"/>
    <w:multiLevelType w:val="hybridMultilevel"/>
    <w:tmpl w:val="986E1F8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06" w15:restartNumberingAfterBreak="0">
    <w:nsid w:val="7C785768"/>
    <w:multiLevelType w:val="hybridMultilevel"/>
    <w:tmpl w:val="10B8D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7" w15:restartNumberingAfterBreak="0">
    <w:nsid w:val="7CCB3CC5"/>
    <w:multiLevelType w:val="hybridMultilevel"/>
    <w:tmpl w:val="1AE415A0"/>
    <w:lvl w:ilvl="0" w:tplc="0402000F">
      <w:start w:val="1"/>
      <w:numFmt w:val="decimal"/>
      <w:lvlText w:val="%1."/>
      <w:lvlJc w:val="left"/>
      <w:pPr>
        <w:ind w:left="360" w:hanging="360"/>
      </w:pPr>
      <w:rPr>
        <w:rFonts w:hint="default"/>
      </w:rPr>
    </w:lvl>
    <w:lvl w:ilvl="1" w:tplc="FD6CBB64">
      <w:start w:val="1"/>
      <w:numFmt w:val="decimal"/>
      <w:lvlText w:val="%2."/>
      <w:lvlJc w:val="left"/>
      <w:pPr>
        <w:ind w:left="1080" w:hanging="360"/>
      </w:pPr>
      <w:rPr>
        <w:b w:val="0"/>
      </w:rPr>
    </w:lvl>
    <w:lvl w:ilvl="2" w:tplc="0402001B">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8" w15:restartNumberingAfterBreak="0">
    <w:nsid w:val="7D853690"/>
    <w:multiLevelType w:val="hybridMultilevel"/>
    <w:tmpl w:val="FF342E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E3E619E"/>
    <w:multiLevelType w:val="hybridMultilevel"/>
    <w:tmpl w:val="89807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262377"/>
    <w:multiLevelType w:val="hybridMultilevel"/>
    <w:tmpl w:val="ABC4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3"/>
  </w:num>
  <w:num w:numId="2">
    <w:abstractNumId w:val="89"/>
  </w:num>
  <w:num w:numId="3">
    <w:abstractNumId w:val="108"/>
  </w:num>
  <w:num w:numId="4">
    <w:abstractNumId w:val="22"/>
  </w:num>
  <w:num w:numId="5">
    <w:abstractNumId w:val="56"/>
  </w:num>
  <w:num w:numId="6">
    <w:abstractNumId w:val="179"/>
  </w:num>
  <w:num w:numId="7">
    <w:abstractNumId w:val="57"/>
  </w:num>
  <w:num w:numId="8">
    <w:abstractNumId w:val="110"/>
  </w:num>
  <w:num w:numId="9">
    <w:abstractNumId w:val="106"/>
  </w:num>
  <w:num w:numId="10">
    <w:abstractNumId w:val="72"/>
  </w:num>
  <w:num w:numId="11">
    <w:abstractNumId w:val="123"/>
  </w:num>
  <w:num w:numId="12">
    <w:abstractNumId w:val="111"/>
  </w:num>
  <w:num w:numId="13">
    <w:abstractNumId w:val="175"/>
  </w:num>
  <w:num w:numId="14">
    <w:abstractNumId w:val="93"/>
  </w:num>
  <w:num w:numId="15">
    <w:abstractNumId w:val="208"/>
  </w:num>
  <w:num w:numId="16">
    <w:abstractNumId w:val="200"/>
  </w:num>
  <w:num w:numId="17">
    <w:abstractNumId w:val="25"/>
  </w:num>
  <w:num w:numId="18">
    <w:abstractNumId w:val="100"/>
  </w:num>
  <w:num w:numId="19">
    <w:abstractNumId w:val="177"/>
  </w:num>
  <w:num w:numId="20">
    <w:abstractNumId w:val="99"/>
  </w:num>
  <w:num w:numId="21">
    <w:abstractNumId w:val="207"/>
  </w:num>
  <w:num w:numId="22">
    <w:abstractNumId w:val="29"/>
  </w:num>
  <w:num w:numId="23">
    <w:abstractNumId w:val="101"/>
  </w:num>
  <w:num w:numId="24">
    <w:abstractNumId w:val="147"/>
  </w:num>
  <w:num w:numId="25">
    <w:abstractNumId w:val="144"/>
  </w:num>
  <w:num w:numId="26">
    <w:abstractNumId w:val="182"/>
  </w:num>
  <w:num w:numId="27">
    <w:abstractNumId w:val="178"/>
  </w:num>
  <w:num w:numId="28">
    <w:abstractNumId w:val="82"/>
  </w:num>
  <w:num w:numId="29">
    <w:abstractNumId w:val="161"/>
  </w:num>
  <w:num w:numId="30">
    <w:abstractNumId w:val="88"/>
  </w:num>
  <w:num w:numId="31">
    <w:abstractNumId w:val="202"/>
  </w:num>
  <w:num w:numId="32">
    <w:abstractNumId w:val="169"/>
  </w:num>
  <w:num w:numId="33">
    <w:abstractNumId w:val="196"/>
  </w:num>
  <w:num w:numId="34">
    <w:abstractNumId w:val="58"/>
  </w:num>
  <w:num w:numId="35">
    <w:abstractNumId w:val="126"/>
  </w:num>
  <w:num w:numId="36">
    <w:abstractNumId w:val="83"/>
  </w:num>
  <w:num w:numId="37">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6"/>
  </w:num>
  <w:num w:numId="41">
    <w:abstractNumId w:val="138"/>
  </w:num>
  <w:num w:numId="4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117"/>
  </w:num>
  <w:num w:numId="47">
    <w:abstractNumId w:val="198"/>
  </w:num>
  <w:num w:numId="48">
    <w:abstractNumId w:val="54"/>
  </w:num>
  <w:num w:numId="49">
    <w:abstractNumId w:val="168"/>
  </w:num>
  <w:num w:numId="50">
    <w:abstractNumId w:val="204"/>
  </w:num>
  <w:num w:numId="51">
    <w:abstractNumId w:val="151"/>
  </w:num>
  <w:num w:numId="52">
    <w:abstractNumId w:val="205"/>
  </w:num>
  <w:num w:numId="53">
    <w:abstractNumId w:val="79"/>
  </w:num>
  <w:num w:numId="54">
    <w:abstractNumId w:val="55"/>
  </w:num>
  <w:num w:numId="55">
    <w:abstractNumId w:val="8"/>
  </w:num>
  <w:num w:numId="56">
    <w:abstractNumId w:val="98"/>
  </w:num>
  <w:num w:numId="57">
    <w:abstractNumId w:val="192"/>
  </w:num>
  <w:num w:numId="58">
    <w:abstractNumId w:val="187"/>
  </w:num>
  <w:num w:numId="59">
    <w:abstractNumId w:val="71"/>
  </w:num>
  <w:num w:numId="60">
    <w:abstractNumId w:val="134"/>
  </w:num>
  <w:num w:numId="61">
    <w:abstractNumId w:val="135"/>
  </w:num>
  <w:num w:numId="62">
    <w:abstractNumId w:val="131"/>
  </w:num>
  <w:num w:numId="63">
    <w:abstractNumId w:val="109"/>
  </w:num>
  <w:num w:numId="64">
    <w:abstractNumId w:val="203"/>
  </w:num>
  <w:num w:numId="65">
    <w:abstractNumId w:val="181"/>
  </w:num>
  <w:num w:numId="66">
    <w:abstractNumId w:val="50"/>
  </w:num>
  <w:num w:numId="67">
    <w:abstractNumId w:val="23"/>
  </w:num>
  <w:num w:numId="68">
    <w:abstractNumId w:val="48"/>
  </w:num>
  <w:num w:numId="69">
    <w:abstractNumId w:val="67"/>
  </w:num>
  <w:num w:numId="70">
    <w:abstractNumId w:val="185"/>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9"/>
  </w:num>
  <w:num w:numId="73">
    <w:abstractNumId w:val="42"/>
  </w:num>
  <w:num w:numId="74">
    <w:abstractNumId w:val="102"/>
  </w:num>
  <w:num w:numId="75">
    <w:abstractNumId w:val="153"/>
  </w:num>
  <w:num w:numId="76">
    <w:abstractNumId w:val="142"/>
  </w:num>
  <w:num w:numId="77">
    <w:abstractNumId w:val="74"/>
  </w:num>
  <w:num w:numId="78">
    <w:abstractNumId w:val="103"/>
  </w:num>
  <w:num w:numId="79">
    <w:abstractNumId w:val="36"/>
  </w:num>
  <w:num w:numId="80">
    <w:abstractNumId w:val="167"/>
  </w:num>
  <w:num w:numId="81">
    <w:abstractNumId w:val="66"/>
  </w:num>
  <w:num w:numId="82">
    <w:abstractNumId w:val="137"/>
  </w:num>
  <w:num w:numId="83">
    <w:abstractNumId w:val="191"/>
  </w:num>
  <w:num w:numId="84">
    <w:abstractNumId w:val="165"/>
  </w:num>
  <w:num w:numId="85">
    <w:abstractNumId w:val="32"/>
  </w:num>
  <w:num w:numId="86">
    <w:abstractNumId w:val="183"/>
  </w:num>
  <w:num w:numId="87">
    <w:abstractNumId w:val="13"/>
  </w:num>
  <w:num w:numId="88">
    <w:abstractNumId w:val="86"/>
  </w:num>
  <w:num w:numId="89">
    <w:abstractNumId w:val="157"/>
  </w:num>
  <w:num w:numId="90">
    <w:abstractNumId w:val="197"/>
  </w:num>
  <w:num w:numId="91">
    <w:abstractNumId w:val="129"/>
  </w:num>
  <w:num w:numId="92">
    <w:abstractNumId w:val="158"/>
  </w:num>
  <w:num w:numId="93">
    <w:abstractNumId w:val="141"/>
  </w:num>
  <w:num w:numId="94">
    <w:abstractNumId w:val="64"/>
  </w:num>
  <w:num w:numId="95">
    <w:abstractNumId w:val="97"/>
  </w:num>
  <w:num w:numId="96">
    <w:abstractNumId w:val="188"/>
  </w:num>
  <w:num w:numId="97">
    <w:abstractNumId w:val="16"/>
  </w:num>
  <w:num w:numId="98">
    <w:abstractNumId w:val="75"/>
  </w:num>
  <w:num w:numId="99">
    <w:abstractNumId w:val="62"/>
  </w:num>
  <w:num w:numId="100">
    <w:abstractNumId w:val="73"/>
  </w:num>
  <w:num w:numId="101">
    <w:abstractNumId w:val="41"/>
  </w:num>
  <w:num w:numId="102">
    <w:abstractNumId w:val="47"/>
  </w:num>
  <w:num w:numId="10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46"/>
  </w:num>
  <w:num w:numId="105">
    <w:abstractNumId w:val="122"/>
  </w:num>
  <w:num w:numId="106">
    <w:abstractNumId w:val="12"/>
  </w:num>
  <w:num w:numId="107">
    <w:abstractNumId w:val="184"/>
  </w:num>
  <w:num w:numId="108">
    <w:abstractNumId w:val="195"/>
  </w:num>
  <w:num w:numId="109">
    <w:abstractNumId w:val="40"/>
  </w:num>
  <w:num w:numId="110">
    <w:abstractNumId w:val="115"/>
  </w:num>
  <w:num w:numId="111">
    <w:abstractNumId w:val="21"/>
  </w:num>
  <w:num w:numId="112">
    <w:abstractNumId w:val="210"/>
  </w:num>
  <w:num w:numId="113">
    <w:abstractNumId w:val="52"/>
  </w:num>
  <w:num w:numId="114">
    <w:abstractNumId w:val="176"/>
  </w:num>
  <w:num w:numId="11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90"/>
  </w:num>
  <w:num w:numId="1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8"/>
  </w:num>
  <w:num w:numId="124">
    <w:abstractNumId w:val="116"/>
  </w:num>
  <w:num w:numId="125">
    <w:abstractNumId w:val="26"/>
  </w:num>
  <w:num w:numId="126">
    <w:abstractNumId w:val="49"/>
  </w:num>
  <w:num w:numId="127">
    <w:abstractNumId w:val="118"/>
  </w:num>
  <w:num w:numId="128">
    <w:abstractNumId w:val="199"/>
  </w:num>
  <w:num w:numId="129">
    <w:abstractNumId w:val="35"/>
  </w:num>
  <w:num w:numId="130">
    <w:abstractNumId w:val="61"/>
  </w:num>
  <w:num w:numId="131">
    <w:abstractNumId w:val="92"/>
  </w:num>
  <w:num w:numId="132">
    <w:abstractNumId w:val="180"/>
  </w:num>
  <w:num w:numId="133">
    <w:abstractNumId w:val="10"/>
  </w:num>
  <w:num w:numId="134">
    <w:abstractNumId w:val="11"/>
  </w:num>
  <w:num w:numId="135">
    <w:abstractNumId w:val="19"/>
  </w:num>
  <w:num w:numId="136">
    <w:abstractNumId w:val="43"/>
  </w:num>
  <w:num w:numId="137">
    <w:abstractNumId w:val="7"/>
  </w:num>
  <w:num w:numId="138">
    <w:abstractNumId w:val="143"/>
  </w:num>
  <w:num w:numId="139">
    <w:abstractNumId w:val="162"/>
  </w:num>
  <w:num w:numId="140">
    <w:abstractNumId w:val="113"/>
  </w:num>
  <w:num w:numId="141">
    <w:abstractNumId w:val="91"/>
  </w:num>
  <w:num w:numId="142">
    <w:abstractNumId w:val="152"/>
  </w:num>
  <w:num w:numId="143">
    <w:abstractNumId w:val="78"/>
  </w:num>
  <w:num w:numId="144">
    <w:abstractNumId w:val="45"/>
  </w:num>
  <w:num w:numId="145">
    <w:abstractNumId w:val="27"/>
  </w:num>
  <w:num w:numId="146">
    <w:abstractNumId w:val="70"/>
  </w:num>
  <w:num w:numId="147">
    <w:abstractNumId w:val="15"/>
  </w:num>
  <w:num w:numId="148">
    <w:abstractNumId w:val="60"/>
  </w:num>
  <w:num w:numId="149">
    <w:abstractNumId w:val="9"/>
  </w:num>
  <w:num w:numId="150">
    <w:abstractNumId w:val="37"/>
  </w:num>
  <w:num w:numId="1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3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54"/>
  </w:num>
  <w:num w:numId="155">
    <w:abstractNumId w:val="34"/>
  </w:num>
  <w:num w:numId="156">
    <w:abstractNumId w:val="68"/>
  </w:num>
  <w:num w:numId="157">
    <w:abstractNumId w:val="65"/>
  </w:num>
  <w:num w:numId="158">
    <w:abstractNumId w:val="186"/>
  </w:num>
  <w:num w:numId="159">
    <w:abstractNumId w:val="53"/>
  </w:num>
  <w:num w:numId="160">
    <w:abstractNumId w:val="194"/>
  </w:num>
  <w:num w:numId="161">
    <w:abstractNumId w:val="132"/>
  </w:num>
  <w:num w:numId="162">
    <w:abstractNumId w:val="124"/>
  </w:num>
  <w:num w:numId="163">
    <w:abstractNumId w:val="46"/>
  </w:num>
  <w:num w:numId="164">
    <w:abstractNumId w:val="209"/>
  </w:num>
  <w:num w:numId="165">
    <w:abstractNumId w:val="128"/>
  </w:num>
  <w:num w:numId="166">
    <w:abstractNumId w:val="81"/>
  </w:num>
  <w:num w:numId="167">
    <w:abstractNumId w:val="87"/>
  </w:num>
  <w:num w:numId="168">
    <w:abstractNumId w:val="140"/>
  </w:num>
  <w:num w:numId="169">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28"/>
  </w:num>
  <w:num w:numId="171">
    <w:abstractNumId w:val="173"/>
  </w:num>
  <w:num w:numId="172">
    <w:abstractNumId w:val="33"/>
  </w:num>
  <w:num w:numId="173">
    <w:abstractNumId w:val="190"/>
  </w:num>
  <w:num w:numId="174">
    <w:abstractNumId w:val="63"/>
  </w:num>
  <w:num w:numId="175">
    <w:abstractNumId w:val="159"/>
  </w:num>
  <w:num w:numId="176">
    <w:abstractNumId w:val="125"/>
  </w:num>
  <w:num w:numId="177">
    <w:abstractNumId w:val="155"/>
  </w:num>
  <w:num w:numId="178">
    <w:abstractNumId w:val="130"/>
  </w:num>
  <w:num w:numId="179">
    <w:abstractNumId w:val="94"/>
  </w:num>
  <w:num w:numId="180">
    <w:abstractNumId w:val="150"/>
  </w:num>
  <w:num w:numId="181">
    <w:abstractNumId w:val="166"/>
  </w:num>
  <w:num w:numId="182">
    <w:abstractNumId w:val="163"/>
  </w:num>
  <w:num w:numId="183">
    <w:abstractNumId w:val="76"/>
  </w:num>
  <w:num w:numId="184">
    <w:abstractNumId w:val="127"/>
  </w:num>
  <w:num w:numId="185">
    <w:abstractNumId w:val="120"/>
  </w:num>
  <w:num w:numId="186">
    <w:abstractNumId w:val="172"/>
  </w:num>
  <w:num w:numId="187">
    <w:abstractNumId w:val="189"/>
  </w:num>
  <w:num w:numId="188">
    <w:abstractNumId w:val="114"/>
  </w:num>
  <w:num w:numId="18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74"/>
  </w:num>
  <w:num w:numId="195">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8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9"/>
  </w:num>
  <w:num w:numId="200">
    <w:abstractNumId w:val="69"/>
  </w:num>
  <w:num w:numId="201">
    <w:abstractNumId w:val="104"/>
  </w:num>
  <w:num w:numId="202">
    <w:abstractNumId w:val="17"/>
  </w:num>
  <w:num w:numId="203">
    <w:abstractNumId w:val="38"/>
  </w:num>
  <w:num w:numId="204">
    <w:abstractNumId w:val="171"/>
  </w:num>
  <w:num w:numId="205">
    <w:abstractNumId w:val="96"/>
  </w:num>
  <w:num w:numId="206">
    <w:abstractNumId w:val="121"/>
  </w:num>
  <w:num w:numId="207">
    <w:abstractNumId w:val="160"/>
  </w:num>
  <w:num w:numId="208">
    <w:abstractNumId w:val="95"/>
  </w:num>
  <w:num w:numId="209">
    <w:abstractNumId w:val="170"/>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GrammaticalError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212A"/>
    <w:rsid w:val="0001068C"/>
    <w:rsid w:val="00012268"/>
    <w:rsid w:val="00012605"/>
    <w:rsid w:val="00014514"/>
    <w:rsid w:val="0001520C"/>
    <w:rsid w:val="00016A31"/>
    <w:rsid w:val="00022350"/>
    <w:rsid w:val="000241CB"/>
    <w:rsid w:val="00033F5F"/>
    <w:rsid w:val="0004077F"/>
    <w:rsid w:val="00040CE4"/>
    <w:rsid w:val="00041916"/>
    <w:rsid w:val="0004346E"/>
    <w:rsid w:val="00043BCE"/>
    <w:rsid w:val="000466E9"/>
    <w:rsid w:val="00054446"/>
    <w:rsid w:val="00054BD4"/>
    <w:rsid w:val="000576F1"/>
    <w:rsid w:val="000605A3"/>
    <w:rsid w:val="00062624"/>
    <w:rsid w:val="00067574"/>
    <w:rsid w:val="000703AE"/>
    <w:rsid w:val="0008136A"/>
    <w:rsid w:val="00081651"/>
    <w:rsid w:val="00081CA9"/>
    <w:rsid w:val="00083381"/>
    <w:rsid w:val="00091903"/>
    <w:rsid w:val="0009216B"/>
    <w:rsid w:val="00095453"/>
    <w:rsid w:val="000966C6"/>
    <w:rsid w:val="000A3F46"/>
    <w:rsid w:val="000A40AB"/>
    <w:rsid w:val="000A75C1"/>
    <w:rsid w:val="000A794F"/>
    <w:rsid w:val="000A7EF1"/>
    <w:rsid w:val="000B3131"/>
    <w:rsid w:val="000B3340"/>
    <w:rsid w:val="000B4908"/>
    <w:rsid w:val="000B4FD9"/>
    <w:rsid w:val="000C0FB2"/>
    <w:rsid w:val="000C2DD3"/>
    <w:rsid w:val="000C4DAA"/>
    <w:rsid w:val="000C5D39"/>
    <w:rsid w:val="000C63DB"/>
    <w:rsid w:val="000D0D24"/>
    <w:rsid w:val="000D37AB"/>
    <w:rsid w:val="000D4FD2"/>
    <w:rsid w:val="000D5049"/>
    <w:rsid w:val="000E1117"/>
    <w:rsid w:val="000E2929"/>
    <w:rsid w:val="000E2F4D"/>
    <w:rsid w:val="000E308E"/>
    <w:rsid w:val="000E6076"/>
    <w:rsid w:val="000F0603"/>
    <w:rsid w:val="000F168E"/>
    <w:rsid w:val="000F1E47"/>
    <w:rsid w:val="00100022"/>
    <w:rsid w:val="001011ED"/>
    <w:rsid w:val="00102E14"/>
    <w:rsid w:val="001040D8"/>
    <w:rsid w:val="00110B95"/>
    <w:rsid w:val="00112D5F"/>
    <w:rsid w:val="00112ECA"/>
    <w:rsid w:val="00113DDE"/>
    <w:rsid w:val="00120C31"/>
    <w:rsid w:val="00121114"/>
    <w:rsid w:val="00121C55"/>
    <w:rsid w:val="00123190"/>
    <w:rsid w:val="00130139"/>
    <w:rsid w:val="00131345"/>
    <w:rsid w:val="00137D47"/>
    <w:rsid w:val="00146255"/>
    <w:rsid w:val="00150624"/>
    <w:rsid w:val="00150912"/>
    <w:rsid w:val="00150D63"/>
    <w:rsid w:val="0015116C"/>
    <w:rsid w:val="00151F76"/>
    <w:rsid w:val="00153D6D"/>
    <w:rsid w:val="001549A2"/>
    <w:rsid w:val="001559E7"/>
    <w:rsid w:val="00156938"/>
    <w:rsid w:val="00156B66"/>
    <w:rsid w:val="00160EEA"/>
    <w:rsid w:val="00165BB9"/>
    <w:rsid w:val="00165CB2"/>
    <w:rsid w:val="00166628"/>
    <w:rsid w:val="00167643"/>
    <w:rsid w:val="00171AE4"/>
    <w:rsid w:val="001747B5"/>
    <w:rsid w:val="0017539B"/>
    <w:rsid w:val="00175F5F"/>
    <w:rsid w:val="0017691F"/>
    <w:rsid w:val="00176DE2"/>
    <w:rsid w:val="00177455"/>
    <w:rsid w:val="00180EFC"/>
    <w:rsid w:val="0018285A"/>
    <w:rsid w:val="00184B4B"/>
    <w:rsid w:val="00190014"/>
    <w:rsid w:val="0019159D"/>
    <w:rsid w:val="00192361"/>
    <w:rsid w:val="00192AFF"/>
    <w:rsid w:val="00197713"/>
    <w:rsid w:val="001A1BFF"/>
    <w:rsid w:val="001A3B6D"/>
    <w:rsid w:val="001A477C"/>
    <w:rsid w:val="001B1D63"/>
    <w:rsid w:val="001B3692"/>
    <w:rsid w:val="001B4A3C"/>
    <w:rsid w:val="001B6B47"/>
    <w:rsid w:val="001B7BEF"/>
    <w:rsid w:val="001C0C5A"/>
    <w:rsid w:val="001C3EAD"/>
    <w:rsid w:val="001C4889"/>
    <w:rsid w:val="001C48E4"/>
    <w:rsid w:val="001C607A"/>
    <w:rsid w:val="001C775A"/>
    <w:rsid w:val="001D1849"/>
    <w:rsid w:val="001D1E34"/>
    <w:rsid w:val="001D5CE3"/>
    <w:rsid w:val="001D6B3D"/>
    <w:rsid w:val="001D73E3"/>
    <w:rsid w:val="001E1664"/>
    <w:rsid w:val="001E16C7"/>
    <w:rsid w:val="001E1809"/>
    <w:rsid w:val="001E2ADE"/>
    <w:rsid w:val="001E446D"/>
    <w:rsid w:val="001E49CC"/>
    <w:rsid w:val="001E6E04"/>
    <w:rsid w:val="001E7065"/>
    <w:rsid w:val="001F3968"/>
    <w:rsid w:val="00202851"/>
    <w:rsid w:val="00206D41"/>
    <w:rsid w:val="00210004"/>
    <w:rsid w:val="00210572"/>
    <w:rsid w:val="00211178"/>
    <w:rsid w:val="002137AC"/>
    <w:rsid w:val="00217B98"/>
    <w:rsid w:val="002206CC"/>
    <w:rsid w:val="00226E97"/>
    <w:rsid w:val="00234ACC"/>
    <w:rsid w:val="00240938"/>
    <w:rsid w:val="00241111"/>
    <w:rsid w:val="0024221B"/>
    <w:rsid w:val="0024278B"/>
    <w:rsid w:val="002449FE"/>
    <w:rsid w:val="0024548C"/>
    <w:rsid w:val="0024582E"/>
    <w:rsid w:val="00251567"/>
    <w:rsid w:val="00252BA8"/>
    <w:rsid w:val="00253327"/>
    <w:rsid w:val="002542C3"/>
    <w:rsid w:val="00261068"/>
    <w:rsid w:val="002623EF"/>
    <w:rsid w:val="0026266E"/>
    <w:rsid w:val="00266314"/>
    <w:rsid w:val="00270252"/>
    <w:rsid w:val="00270888"/>
    <w:rsid w:val="00274215"/>
    <w:rsid w:val="00277DB4"/>
    <w:rsid w:val="002805DC"/>
    <w:rsid w:val="00281BD6"/>
    <w:rsid w:val="00285E33"/>
    <w:rsid w:val="0028661F"/>
    <w:rsid w:val="00291B8D"/>
    <w:rsid w:val="00293B78"/>
    <w:rsid w:val="00294B07"/>
    <w:rsid w:val="002A3B8B"/>
    <w:rsid w:val="002A780E"/>
    <w:rsid w:val="002B26F9"/>
    <w:rsid w:val="002B4887"/>
    <w:rsid w:val="002B5C24"/>
    <w:rsid w:val="002B6966"/>
    <w:rsid w:val="002C019F"/>
    <w:rsid w:val="002C0839"/>
    <w:rsid w:val="002C0C0C"/>
    <w:rsid w:val="002D0CFF"/>
    <w:rsid w:val="002D3A29"/>
    <w:rsid w:val="002D3AE2"/>
    <w:rsid w:val="002D3E69"/>
    <w:rsid w:val="002D42D6"/>
    <w:rsid w:val="002D51C4"/>
    <w:rsid w:val="002D61E1"/>
    <w:rsid w:val="002D62C3"/>
    <w:rsid w:val="002D63DE"/>
    <w:rsid w:val="002E5F2D"/>
    <w:rsid w:val="002E6014"/>
    <w:rsid w:val="002E69CC"/>
    <w:rsid w:val="002E79F9"/>
    <w:rsid w:val="002F0264"/>
    <w:rsid w:val="002F1C5D"/>
    <w:rsid w:val="002F60A8"/>
    <w:rsid w:val="002F70BB"/>
    <w:rsid w:val="0030089C"/>
    <w:rsid w:val="003020EF"/>
    <w:rsid w:val="00306A28"/>
    <w:rsid w:val="00314EF2"/>
    <w:rsid w:val="003156C8"/>
    <w:rsid w:val="00316D5A"/>
    <w:rsid w:val="0031756D"/>
    <w:rsid w:val="00317C57"/>
    <w:rsid w:val="00324989"/>
    <w:rsid w:val="003276A8"/>
    <w:rsid w:val="00330B6A"/>
    <w:rsid w:val="00331FF1"/>
    <w:rsid w:val="003357DC"/>
    <w:rsid w:val="00337E3F"/>
    <w:rsid w:val="00340656"/>
    <w:rsid w:val="00341ED0"/>
    <w:rsid w:val="003422AD"/>
    <w:rsid w:val="003442EC"/>
    <w:rsid w:val="00360907"/>
    <w:rsid w:val="00360EAF"/>
    <w:rsid w:val="003629F6"/>
    <w:rsid w:val="00364707"/>
    <w:rsid w:val="003672BD"/>
    <w:rsid w:val="00367FB4"/>
    <w:rsid w:val="0037354F"/>
    <w:rsid w:val="00377B89"/>
    <w:rsid w:val="00381F3C"/>
    <w:rsid w:val="003871EE"/>
    <w:rsid w:val="00391B3B"/>
    <w:rsid w:val="003973E1"/>
    <w:rsid w:val="003A05BA"/>
    <w:rsid w:val="003A148E"/>
    <w:rsid w:val="003A588B"/>
    <w:rsid w:val="003A59EF"/>
    <w:rsid w:val="003A7443"/>
    <w:rsid w:val="003A77E1"/>
    <w:rsid w:val="003B07A4"/>
    <w:rsid w:val="003B2C20"/>
    <w:rsid w:val="003B3345"/>
    <w:rsid w:val="003B42B2"/>
    <w:rsid w:val="003B5D8F"/>
    <w:rsid w:val="003B61BE"/>
    <w:rsid w:val="003C1E67"/>
    <w:rsid w:val="003C6231"/>
    <w:rsid w:val="003D7061"/>
    <w:rsid w:val="003E0273"/>
    <w:rsid w:val="003E25D0"/>
    <w:rsid w:val="003E5341"/>
    <w:rsid w:val="003F14E9"/>
    <w:rsid w:val="003F288A"/>
    <w:rsid w:val="003F2931"/>
    <w:rsid w:val="003F496D"/>
    <w:rsid w:val="003F57F2"/>
    <w:rsid w:val="003F791A"/>
    <w:rsid w:val="00401AA1"/>
    <w:rsid w:val="004023A1"/>
    <w:rsid w:val="004048CB"/>
    <w:rsid w:val="004060E9"/>
    <w:rsid w:val="004112F7"/>
    <w:rsid w:val="00411F82"/>
    <w:rsid w:val="00412D60"/>
    <w:rsid w:val="0041496A"/>
    <w:rsid w:val="0041690F"/>
    <w:rsid w:val="00417318"/>
    <w:rsid w:val="004205ED"/>
    <w:rsid w:val="0042080B"/>
    <w:rsid w:val="00421689"/>
    <w:rsid w:val="00422836"/>
    <w:rsid w:val="00423610"/>
    <w:rsid w:val="00424EED"/>
    <w:rsid w:val="004302B9"/>
    <w:rsid w:val="00431973"/>
    <w:rsid w:val="00431D86"/>
    <w:rsid w:val="00431D8A"/>
    <w:rsid w:val="0043388E"/>
    <w:rsid w:val="00433D48"/>
    <w:rsid w:val="004353FE"/>
    <w:rsid w:val="00435E35"/>
    <w:rsid w:val="004371F3"/>
    <w:rsid w:val="00437DFC"/>
    <w:rsid w:val="00437E35"/>
    <w:rsid w:val="00440FFF"/>
    <w:rsid w:val="00444264"/>
    <w:rsid w:val="0044446E"/>
    <w:rsid w:val="00444681"/>
    <w:rsid w:val="004557F8"/>
    <w:rsid w:val="0046059F"/>
    <w:rsid w:val="004621B4"/>
    <w:rsid w:val="00462730"/>
    <w:rsid w:val="00462778"/>
    <w:rsid w:val="0046342C"/>
    <w:rsid w:val="00466EC8"/>
    <w:rsid w:val="004673E6"/>
    <w:rsid w:val="00472391"/>
    <w:rsid w:val="00472D97"/>
    <w:rsid w:val="00473B8C"/>
    <w:rsid w:val="004745BC"/>
    <w:rsid w:val="00476263"/>
    <w:rsid w:val="0048322E"/>
    <w:rsid w:val="004851FD"/>
    <w:rsid w:val="00486295"/>
    <w:rsid w:val="00486F4C"/>
    <w:rsid w:val="004875BC"/>
    <w:rsid w:val="004939B6"/>
    <w:rsid w:val="004951DA"/>
    <w:rsid w:val="00496D02"/>
    <w:rsid w:val="004979AC"/>
    <w:rsid w:val="004B094B"/>
    <w:rsid w:val="004B26D8"/>
    <w:rsid w:val="004B30CB"/>
    <w:rsid w:val="004B71CE"/>
    <w:rsid w:val="004C1D2F"/>
    <w:rsid w:val="004C1F6B"/>
    <w:rsid w:val="004C20C8"/>
    <w:rsid w:val="004D24FE"/>
    <w:rsid w:val="004D42C0"/>
    <w:rsid w:val="004E0AED"/>
    <w:rsid w:val="004E23FF"/>
    <w:rsid w:val="004E2BDA"/>
    <w:rsid w:val="004E2C42"/>
    <w:rsid w:val="004E2FAC"/>
    <w:rsid w:val="004F0E95"/>
    <w:rsid w:val="004F286C"/>
    <w:rsid w:val="004F74B0"/>
    <w:rsid w:val="004F7FB3"/>
    <w:rsid w:val="00500996"/>
    <w:rsid w:val="005012D6"/>
    <w:rsid w:val="00501BA1"/>
    <w:rsid w:val="0050706D"/>
    <w:rsid w:val="00511FB6"/>
    <w:rsid w:val="00512635"/>
    <w:rsid w:val="005146A1"/>
    <w:rsid w:val="0051504E"/>
    <w:rsid w:val="00520683"/>
    <w:rsid w:val="00520B3F"/>
    <w:rsid w:val="00520D04"/>
    <w:rsid w:val="00521BEA"/>
    <w:rsid w:val="00523DCB"/>
    <w:rsid w:val="005254DC"/>
    <w:rsid w:val="00526002"/>
    <w:rsid w:val="00526567"/>
    <w:rsid w:val="00532BD1"/>
    <w:rsid w:val="00533690"/>
    <w:rsid w:val="00536830"/>
    <w:rsid w:val="00537718"/>
    <w:rsid w:val="005452C3"/>
    <w:rsid w:val="00545D79"/>
    <w:rsid w:val="005472AE"/>
    <w:rsid w:val="00547C8C"/>
    <w:rsid w:val="00550023"/>
    <w:rsid w:val="00550FE0"/>
    <w:rsid w:val="00552688"/>
    <w:rsid w:val="0055341C"/>
    <w:rsid w:val="00553DE7"/>
    <w:rsid w:val="005548A0"/>
    <w:rsid w:val="005552B5"/>
    <w:rsid w:val="0056098E"/>
    <w:rsid w:val="005619F8"/>
    <w:rsid w:val="00561BB6"/>
    <w:rsid w:val="00561F5C"/>
    <w:rsid w:val="00562202"/>
    <w:rsid w:val="0056326C"/>
    <w:rsid w:val="005638F7"/>
    <w:rsid w:val="00577F1E"/>
    <w:rsid w:val="0058110A"/>
    <w:rsid w:val="005839F5"/>
    <w:rsid w:val="00583DDE"/>
    <w:rsid w:val="005846EB"/>
    <w:rsid w:val="00592080"/>
    <w:rsid w:val="005A33E1"/>
    <w:rsid w:val="005A7318"/>
    <w:rsid w:val="005A7636"/>
    <w:rsid w:val="005A7CDD"/>
    <w:rsid w:val="005B261D"/>
    <w:rsid w:val="005B4914"/>
    <w:rsid w:val="005B4B33"/>
    <w:rsid w:val="005B4E98"/>
    <w:rsid w:val="005C3493"/>
    <w:rsid w:val="005C6A15"/>
    <w:rsid w:val="005D1302"/>
    <w:rsid w:val="005D6A49"/>
    <w:rsid w:val="005E01C6"/>
    <w:rsid w:val="005E39E7"/>
    <w:rsid w:val="005E7091"/>
    <w:rsid w:val="005F0FFA"/>
    <w:rsid w:val="005F14A4"/>
    <w:rsid w:val="005F32FF"/>
    <w:rsid w:val="0060083B"/>
    <w:rsid w:val="0060357A"/>
    <w:rsid w:val="00606E88"/>
    <w:rsid w:val="0060762B"/>
    <w:rsid w:val="006143C4"/>
    <w:rsid w:val="00615A13"/>
    <w:rsid w:val="00616746"/>
    <w:rsid w:val="0062081C"/>
    <w:rsid w:val="00621888"/>
    <w:rsid w:val="006271E4"/>
    <w:rsid w:val="006330E4"/>
    <w:rsid w:val="00636003"/>
    <w:rsid w:val="00642768"/>
    <w:rsid w:val="00647A55"/>
    <w:rsid w:val="0065080E"/>
    <w:rsid w:val="00651BFA"/>
    <w:rsid w:val="00651ED5"/>
    <w:rsid w:val="006521D6"/>
    <w:rsid w:val="00656ACC"/>
    <w:rsid w:val="00660439"/>
    <w:rsid w:val="006618DE"/>
    <w:rsid w:val="0066198B"/>
    <w:rsid w:val="00663D76"/>
    <w:rsid w:val="00664B0D"/>
    <w:rsid w:val="0066757A"/>
    <w:rsid w:val="00667EA4"/>
    <w:rsid w:val="00671C33"/>
    <w:rsid w:val="00674D6B"/>
    <w:rsid w:val="00681EA9"/>
    <w:rsid w:val="0068217F"/>
    <w:rsid w:val="00684A51"/>
    <w:rsid w:val="00685D1E"/>
    <w:rsid w:val="0068752D"/>
    <w:rsid w:val="006912B0"/>
    <w:rsid w:val="006923ED"/>
    <w:rsid w:val="0069362D"/>
    <w:rsid w:val="00693E55"/>
    <w:rsid w:val="00695985"/>
    <w:rsid w:val="00697F36"/>
    <w:rsid w:val="00697F8B"/>
    <w:rsid w:val="006A0F19"/>
    <w:rsid w:val="006B031D"/>
    <w:rsid w:val="006B219A"/>
    <w:rsid w:val="006B35E5"/>
    <w:rsid w:val="006B4AF5"/>
    <w:rsid w:val="006C3490"/>
    <w:rsid w:val="006D1C9D"/>
    <w:rsid w:val="006D28BC"/>
    <w:rsid w:val="006D4189"/>
    <w:rsid w:val="006D50FF"/>
    <w:rsid w:val="006F30FE"/>
    <w:rsid w:val="006F31A8"/>
    <w:rsid w:val="006F486D"/>
    <w:rsid w:val="006F59D1"/>
    <w:rsid w:val="006F6359"/>
    <w:rsid w:val="006F764C"/>
    <w:rsid w:val="0070205F"/>
    <w:rsid w:val="0070423D"/>
    <w:rsid w:val="00704CCE"/>
    <w:rsid w:val="00705420"/>
    <w:rsid w:val="007055DC"/>
    <w:rsid w:val="00706591"/>
    <w:rsid w:val="0071028B"/>
    <w:rsid w:val="007103B6"/>
    <w:rsid w:val="007143F8"/>
    <w:rsid w:val="0071599C"/>
    <w:rsid w:val="00715A31"/>
    <w:rsid w:val="00715F38"/>
    <w:rsid w:val="00720CE5"/>
    <w:rsid w:val="00722CD7"/>
    <w:rsid w:val="00723443"/>
    <w:rsid w:val="0072416B"/>
    <w:rsid w:val="00726A87"/>
    <w:rsid w:val="00727728"/>
    <w:rsid w:val="00730A2D"/>
    <w:rsid w:val="00734C02"/>
    <w:rsid w:val="00736149"/>
    <w:rsid w:val="00741567"/>
    <w:rsid w:val="00741F7F"/>
    <w:rsid w:val="00742543"/>
    <w:rsid w:val="00743E5B"/>
    <w:rsid w:val="00747662"/>
    <w:rsid w:val="00750502"/>
    <w:rsid w:val="00752B07"/>
    <w:rsid w:val="00752C94"/>
    <w:rsid w:val="00761A2D"/>
    <w:rsid w:val="007642C9"/>
    <w:rsid w:val="00764B10"/>
    <w:rsid w:val="00764F8E"/>
    <w:rsid w:val="00767280"/>
    <w:rsid w:val="007700D2"/>
    <w:rsid w:val="00771E1C"/>
    <w:rsid w:val="00773725"/>
    <w:rsid w:val="00782EB8"/>
    <w:rsid w:val="007830F0"/>
    <w:rsid w:val="00783300"/>
    <w:rsid w:val="00783451"/>
    <w:rsid w:val="00783DCC"/>
    <w:rsid w:val="00783E16"/>
    <w:rsid w:val="007877A3"/>
    <w:rsid w:val="007915AB"/>
    <w:rsid w:val="00791AAF"/>
    <w:rsid w:val="00793052"/>
    <w:rsid w:val="007A04B2"/>
    <w:rsid w:val="007A3F60"/>
    <w:rsid w:val="007A46D3"/>
    <w:rsid w:val="007B296C"/>
    <w:rsid w:val="007B6A33"/>
    <w:rsid w:val="007B6D5B"/>
    <w:rsid w:val="007C351B"/>
    <w:rsid w:val="007C3BF4"/>
    <w:rsid w:val="007C594B"/>
    <w:rsid w:val="007C5B05"/>
    <w:rsid w:val="007C7CD1"/>
    <w:rsid w:val="007D2418"/>
    <w:rsid w:val="007D330D"/>
    <w:rsid w:val="007D3FF8"/>
    <w:rsid w:val="007D4B77"/>
    <w:rsid w:val="007E0A7D"/>
    <w:rsid w:val="007E5210"/>
    <w:rsid w:val="007E52AB"/>
    <w:rsid w:val="007F02ED"/>
    <w:rsid w:val="007F2A00"/>
    <w:rsid w:val="007F45EA"/>
    <w:rsid w:val="007F6221"/>
    <w:rsid w:val="007F6464"/>
    <w:rsid w:val="007F752A"/>
    <w:rsid w:val="007F79E0"/>
    <w:rsid w:val="007F7C61"/>
    <w:rsid w:val="007F7F3A"/>
    <w:rsid w:val="007F7FBF"/>
    <w:rsid w:val="008041B6"/>
    <w:rsid w:val="00804CFA"/>
    <w:rsid w:val="00824E0B"/>
    <w:rsid w:val="00826059"/>
    <w:rsid w:val="00831085"/>
    <w:rsid w:val="0083611D"/>
    <w:rsid w:val="00836A48"/>
    <w:rsid w:val="00842651"/>
    <w:rsid w:val="00842727"/>
    <w:rsid w:val="00847AC6"/>
    <w:rsid w:val="00851992"/>
    <w:rsid w:val="00852EE0"/>
    <w:rsid w:val="0085469F"/>
    <w:rsid w:val="008555E3"/>
    <w:rsid w:val="00861E9C"/>
    <w:rsid w:val="008623AE"/>
    <w:rsid w:val="00864498"/>
    <w:rsid w:val="0086502B"/>
    <w:rsid w:val="008651F5"/>
    <w:rsid w:val="0086581A"/>
    <w:rsid w:val="00872ACE"/>
    <w:rsid w:val="00873457"/>
    <w:rsid w:val="00874096"/>
    <w:rsid w:val="008743D4"/>
    <w:rsid w:val="00881820"/>
    <w:rsid w:val="008825B9"/>
    <w:rsid w:val="00890A9E"/>
    <w:rsid w:val="0089286F"/>
    <w:rsid w:val="00893DD4"/>
    <w:rsid w:val="0089627C"/>
    <w:rsid w:val="008A20C9"/>
    <w:rsid w:val="008A6171"/>
    <w:rsid w:val="008A6CBE"/>
    <w:rsid w:val="008B157A"/>
    <w:rsid w:val="008B1781"/>
    <w:rsid w:val="008B6F4A"/>
    <w:rsid w:val="008C0E0C"/>
    <w:rsid w:val="008C15BB"/>
    <w:rsid w:val="008C33D0"/>
    <w:rsid w:val="008D3759"/>
    <w:rsid w:val="008D5560"/>
    <w:rsid w:val="008D7ADB"/>
    <w:rsid w:val="008D7EDF"/>
    <w:rsid w:val="008E00EB"/>
    <w:rsid w:val="008E0C7B"/>
    <w:rsid w:val="008E2A70"/>
    <w:rsid w:val="008E2BAA"/>
    <w:rsid w:val="008E2FF0"/>
    <w:rsid w:val="008E3797"/>
    <w:rsid w:val="008E39D0"/>
    <w:rsid w:val="008E61BA"/>
    <w:rsid w:val="008E778B"/>
    <w:rsid w:val="008E7976"/>
    <w:rsid w:val="008F0F10"/>
    <w:rsid w:val="008F3025"/>
    <w:rsid w:val="008F3D44"/>
    <w:rsid w:val="009007C9"/>
    <w:rsid w:val="0090543F"/>
    <w:rsid w:val="0090729D"/>
    <w:rsid w:val="00911F1B"/>
    <w:rsid w:val="00921D1B"/>
    <w:rsid w:val="00922680"/>
    <w:rsid w:val="00926230"/>
    <w:rsid w:val="00927CF9"/>
    <w:rsid w:val="00931D82"/>
    <w:rsid w:val="00932FE6"/>
    <w:rsid w:val="009412D1"/>
    <w:rsid w:val="00945335"/>
    <w:rsid w:val="0095477A"/>
    <w:rsid w:val="009608C5"/>
    <w:rsid w:val="00961AEC"/>
    <w:rsid w:val="00963B62"/>
    <w:rsid w:val="009647EA"/>
    <w:rsid w:val="00971AF9"/>
    <w:rsid w:val="00976190"/>
    <w:rsid w:val="00982FB7"/>
    <w:rsid w:val="00985D98"/>
    <w:rsid w:val="00990755"/>
    <w:rsid w:val="009913B8"/>
    <w:rsid w:val="00993B4F"/>
    <w:rsid w:val="00996199"/>
    <w:rsid w:val="00997D0C"/>
    <w:rsid w:val="009A7DAA"/>
    <w:rsid w:val="009B0DA5"/>
    <w:rsid w:val="009B237C"/>
    <w:rsid w:val="009B4B01"/>
    <w:rsid w:val="009B613E"/>
    <w:rsid w:val="009C0934"/>
    <w:rsid w:val="009C1005"/>
    <w:rsid w:val="009C20BC"/>
    <w:rsid w:val="009C29BF"/>
    <w:rsid w:val="009C3834"/>
    <w:rsid w:val="009C6DB1"/>
    <w:rsid w:val="009D14E0"/>
    <w:rsid w:val="009D41C9"/>
    <w:rsid w:val="009D65C4"/>
    <w:rsid w:val="009D6CA2"/>
    <w:rsid w:val="009E4FD6"/>
    <w:rsid w:val="009E7878"/>
    <w:rsid w:val="009F0847"/>
    <w:rsid w:val="009F3A31"/>
    <w:rsid w:val="009F5763"/>
    <w:rsid w:val="009F715F"/>
    <w:rsid w:val="00A0035B"/>
    <w:rsid w:val="00A004CB"/>
    <w:rsid w:val="00A00521"/>
    <w:rsid w:val="00A026BE"/>
    <w:rsid w:val="00A0408F"/>
    <w:rsid w:val="00A12197"/>
    <w:rsid w:val="00A12F5D"/>
    <w:rsid w:val="00A1715C"/>
    <w:rsid w:val="00A20DB2"/>
    <w:rsid w:val="00A263CF"/>
    <w:rsid w:val="00A30833"/>
    <w:rsid w:val="00A345A6"/>
    <w:rsid w:val="00A35E3F"/>
    <w:rsid w:val="00A41E3B"/>
    <w:rsid w:val="00A42693"/>
    <w:rsid w:val="00A42792"/>
    <w:rsid w:val="00A4300A"/>
    <w:rsid w:val="00A4441A"/>
    <w:rsid w:val="00A444EE"/>
    <w:rsid w:val="00A46717"/>
    <w:rsid w:val="00A51260"/>
    <w:rsid w:val="00A5316D"/>
    <w:rsid w:val="00A53936"/>
    <w:rsid w:val="00A548DC"/>
    <w:rsid w:val="00A567CC"/>
    <w:rsid w:val="00A57065"/>
    <w:rsid w:val="00A62353"/>
    <w:rsid w:val="00A62847"/>
    <w:rsid w:val="00A62F21"/>
    <w:rsid w:val="00A6379B"/>
    <w:rsid w:val="00A63BB9"/>
    <w:rsid w:val="00A63D17"/>
    <w:rsid w:val="00A64A92"/>
    <w:rsid w:val="00A718C9"/>
    <w:rsid w:val="00A730E3"/>
    <w:rsid w:val="00A73AAD"/>
    <w:rsid w:val="00A7678F"/>
    <w:rsid w:val="00A80FC7"/>
    <w:rsid w:val="00A86BE3"/>
    <w:rsid w:val="00A907AB"/>
    <w:rsid w:val="00A96C56"/>
    <w:rsid w:val="00A96D59"/>
    <w:rsid w:val="00AA30F4"/>
    <w:rsid w:val="00AA4A16"/>
    <w:rsid w:val="00AA6D86"/>
    <w:rsid w:val="00AA7A72"/>
    <w:rsid w:val="00AB1169"/>
    <w:rsid w:val="00AB48D4"/>
    <w:rsid w:val="00AB665E"/>
    <w:rsid w:val="00AC38A9"/>
    <w:rsid w:val="00AC4AE5"/>
    <w:rsid w:val="00AC50DA"/>
    <w:rsid w:val="00AC5E2A"/>
    <w:rsid w:val="00AD2AF9"/>
    <w:rsid w:val="00AD3629"/>
    <w:rsid w:val="00AD4283"/>
    <w:rsid w:val="00AE489E"/>
    <w:rsid w:val="00AE5F7B"/>
    <w:rsid w:val="00AE682D"/>
    <w:rsid w:val="00AE7282"/>
    <w:rsid w:val="00AF5A73"/>
    <w:rsid w:val="00AF5CC7"/>
    <w:rsid w:val="00B03BDE"/>
    <w:rsid w:val="00B03E2E"/>
    <w:rsid w:val="00B065BD"/>
    <w:rsid w:val="00B066C4"/>
    <w:rsid w:val="00B1074E"/>
    <w:rsid w:val="00B10A4C"/>
    <w:rsid w:val="00B1182E"/>
    <w:rsid w:val="00B1597C"/>
    <w:rsid w:val="00B164F8"/>
    <w:rsid w:val="00B17BFF"/>
    <w:rsid w:val="00B229FE"/>
    <w:rsid w:val="00B23F9E"/>
    <w:rsid w:val="00B25125"/>
    <w:rsid w:val="00B26D0E"/>
    <w:rsid w:val="00B2728C"/>
    <w:rsid w:val="00B31C27"/>
    <w:rsid w:val="00B346EA"/>
    <w:rsid w:val="00B34DC4"/>
    <w:rsid w:val="00B3798B"/>
    <w:rsid w:val="00B437AC"/>
    <w:rsid w:val="00B5166F"/>
    <w:rsid w:val="00B51DFE"/>
    <w:rsid w:val="00B52A56"/>
    <w:rsid w:val="00B603E9"/>
    <w:rsid w:val="00B65D11"/>
    <w:rsid w:val="00B66B2F"/>
    <w:rsid w:val="00B66F6B"/>
    <w:rsid w:val="00B752B0"/>
    <w:rsid w:val="00B75467"/>
    <w:rsid w:val="00B754B8"/>
    <w:rsid w:val="00B7677D"/>
    <w:rsid w:val="00B810DA"/>
    <w:rsid w:val="00B8255A"/>
    <w:rsid w:val="00B83AA0"/>
    <w:rsid w:val="00B9248C"/>
    <w:rsid w:val="00BA2EC4"/>
    <w:rsid w:val="00BA33A0"/>
    <w:rsid w:val="00BA5905"/>
    <w:rsid w:val="00BB0384"/>
    <w:rsid w:val="00BB56D1"/>
    <w:rsid w:val="00BC1517"/>
    <w:rsid w:val="00BC222D"/>
    <w:rsid w:val="00BC3DCC"/>
    <w:rsid w:val="00BC6549"/>
    <w:rsid w:val="00BD0B95"/>
    <w:rsid w:val="00BD1F06"/>
    <w:rsid w:val="00BD36CA"/>
    <w:rsid w:val="00BD642C"/>
    <w:rsid w:val="00BD66DD"/>
    <w:rsid w:val="00BD7D33"/>
    <w:rsid w:val="00BE17BB"/>
    <w:rsid w:val="00BE54A8"/>
    <w:rsid w:val="00BE7A2B"/>
    <w:rsid w:val="00BF1010"/>
    <w:rsid w:val="00BF2225"/>
    <w:rsid w:val="00BF4DE7"/>
    <w:rsid w:val="00BF76C8"/>
    <w:rsid w:val="00BF782C"/>
    <w:rsid w:val="00C008F9"/>
    <w:rsid w:val="00C01BC4"/>
    <w:rsid w:val="00C01FE7"/>
    <w:rsid w:val="00C06C27"/>
    <w:rsid w:val="00C108EA"/>
    <w:rsid w:val="00C10B90"/>
    <w:rsid w:val="00C134EA"/>
    <w:rsid w:val="00C13EE6"/>
    <w:rsid w:val="00C15713"/>
    <w:rsid w:val="00C2018C"/>
    <w:rsid w:val="00C239E4"/>
    <w:rsid w:val="00C24028"/>
    <w:rsid w:val="00C2742F"/>
    <w:rsid w:val="00C318E5"/>
    <w:rsid w:val="00C41D75"/>
    <w:rsid w:val="00C43E68"/>
    <w:rsid w:val="00C465E1"/>
    <w:rsid w:val="00C553E7"/>
    <w:rsid w:val="00C55C8C"/>
    <w:rsid w:val="00C55FF1"/>
    <w:rsid w:val="00C6181D"/>
    <w:rsid w:val="00C65E92"/>
    <w:rsid w:val="00C70CB6"/>
    <w:rsid w:val="00C714EA"/>
    <w:rsid w:val="00C7284B"/>
    <w:rsid w:val="00C76DBF"/>
    <w:rsid w:val="00C77936"/>
    <w:rsid w:val="00C813B9"/>
    <w:rsid w:val="00C85E0C"/>
    <w:rsid w:val="00C86C43"/>
    <w:rsid w:val="00C90F6C"/>
    <w:rsid w:val="00C91D3F"/>
    <w:rsid w:val="00C94C3A"/>
    <w:rsid w:val="00C95067"/>
    <w:rsid w:val="00C965A3"/>
    <w:rsid w:val="00C96BA6"/>
    <w:rsid w:val="00CA43E4"/>
    <w:rsid w:val="00CA43E6"/>
    <w:rsid w:val="00CA4962"/>
    <w:rsid w:val="00CA6E33"/>
    <w:rsid w:val="00CB45C0"/>
    <w:rsid w:val="00CB5A48"/>
    <w:rsid w:val="00CB798E"/>
    <w:rsid w:val="00CC200D"/>
    <w:rsid w:val="00CC6123"/>
    <w:rsid w:val="00CC7025"/>
    <w:rsid w:val="00CC7BBD"/>
    <w:rsid w:val="00CD1067"/>
    <w:rsid w:val="00CD1DE3"/>
    <w:rsid w:val="00CD35A5"/>
    <w:rsid w:val="00CD5FA6"/>
    <w:rsid w:val="00CE07AE"/>
    <w:rsid w:val="00CE166B"/>
    <w:rsid w:val="00CE3AF1"/>
    <w:rsid w:val="00CE58FC"/>
    <w:rsid w:val="00CF02FE"/>
    <w:rsid w:val="00CF113F"/>
    <w:rsid w:val="00CF7920"/>
    <w:rsid w:val="00D04589"/>
    <w:rsid w:val="00D04D22"/>
    <w:rsid w:val="00D05CD9"/>
    <w:rsid w:val="00D10D5B"/>
    <w:rsid w:val="00D11326"/>
    <w:rsid w:val="00D114D7"/>
    <w:rsid w:val="00D13932"/>
    <w:rsid w:val="00D14177"/>
    <w:rsid w:val="00D15797"/>
    <w:rsid w:val="00D160D6"/>
    <w:rsid w:val="00D164FA"/>
    <w:rsid w:val="00D20243"/>
    <w:rsid w:val="00D24129"/>
    <w:rsid w:val="00D24929"/>
    <w:rsid w:val="00D253B9"/>
    <w:rsid w:val="00D318F0"/>
    <w:rsid w:val="00D31A4F"/>
    <w:rsid w:val="00D32342"/>
    <w:rsid w:val="00D36E51"/>
    <w:rsid w:val="00D3786E"/>
    <w:rsid w:val="00D4175F"/>
    <w:rsid w:val="00D4217D"/>
    <w:rsid w:val="00D4400B"/>
    <w:rsid w:val="00D44932"/>
    <w:rsid w:val="00D46D18"/>
    <w:rsid w:val="00D47024"/>
    <w:rsid w:val="00D51B1B"/>
    <w:rsid w:val="00D52EB6"/>
    <w:rsid w:val="00D542F4"/>
    <w:rsid w:val="00D6067B"/>
    <w:rsid w:val="00D61F80"/>
    <w:rsid w:val="00D64952"/>
    <w:rsid w:val="00D655FE"/>
    <w:rsid w:val="00D67141"/>
    <w:rsid w:val="00D6775D"/>
    <w:rsid w:val="00D70180"/>
    <w:rsid w:val="00D70DF8"/>
    <w:rsid w:val="00D772A1"/>
    <w:rsid w:val="00D774EE"/>
    <w:rsid w:val="00D77CFE"/>
    <w:rsid w:val="00D84E24"/>
    <w:rsid w:val="00D860A7"/>
    <w:rsid w:val="00D875C7"/>
    <w:rsid w:val="00D91E23"/>
    <w:rsid w:val="00D93B6C"/>
    <w:rsid w:val="00D94C34"/>
    <w:rsid w:val="00D9539C"/>
    <w:rsid w:val="00D96007"/>
    <w:rsid w:val="00DA25B2"/>
    <w:rsid w:val="00DA4560"/>
    <w:rsid w:val="00DB4356"/>
    <w:rsid w:val="00DB7BBB"/>
    <w:rsid w:val="00DC2028"/>
    <w:rsid w:val="00DC2591"/>
    <w:rsid w:val="00DC50EB"/>
    <w:rsid w:val="00DC57CA"/>
    <w:rsid w:val="00DC61D7"/>
    <w:rsid w:val="00DC75BB"/>
    <w:rsid w:val="00DD016E"/>
    <w:rsid w:val="00DD052E"/>
    <w:rsid w:val="00DD06EB"/>
    <w:rsid w:val="00DD4637"/>
    <w:rsid w:val="00DE0307"/>
    <w:rsid w:val="00DE2286"/>
    <w:rsid w:val="00DE3D2F"/>
    <w:rsid w:val="00DE47A3"/>
    <w:rsid w:val="00DE5BE8"/>
    <w:rsid w:val="00DE5D33"/>
    <w:rsid w:val="00DE7738"/>
    <w:rsid w:val="00DF2348"/>
    <w:rsid w:val="00DF3800"/>
    <w:rsid w:val="00DF3864"/>
    <w:rsid w:val="00DF4B1D"/>
    <w:rsid w:val="00DF7413"/>
    <w:rsid w:val="00E022D7"/>
    <w:rsid w:val="00E0323D"/>
    <w:rsid w:val="00E04DFF"/>
    <w:rsid w:val="00E06570"/>
    <w:rsid w:val="00E06CB8"/>
    <w:rsid w:val="00E11162"/>
    <w:rsid w:val="00E116BA"/>
    <w:rsid w:val="00E12653"/>
    <w:rsid w:val="00E14E5F"/>
    <w:rsid w:val="00E17F7C"/>
    <w:rsid w:val="00E21ABA"/>
    <w:rsid w:val="00E226CA"/>
    <w:rsid w:val="00E24795"/>
    <w:rsid w:val="00E2592B"/>
    <w:rsid w:val="00E32BDA"/>
    <w:rsid w:val="00E34D14"/>
    <w:rsid w:val="00E41390"/>
    <w:rsid w:val="00E433BC"/>
    <w:rsid w:val="00E535B5"/>
    <w:rsid w:val="00E53C05"/>
    <w:rsid w:val="00E54E32"/>
    <w:rsid w:val="00E55540"/>
    <w:rsid w:val="00E56D0D"/>
    <w:rsid w:val="00E5745A"/>
    <w:rsid w:val="00E57E0B"/>
    <w:rsid w:val="00E57EB8"/>
    <w:rsid w:val="00E627C4"/>
    <w:rsid w:val="00E62D70"/>
    <w:rsid w:val="00E670B6"/>
    <w:rsid w:val="00E67F04"/>
    <w:rsid w:val="00E72944"/>
    <w:rsid w:val="00E74873"/>
    <w:rsid w:val="00E76236"/>
    <w:rsid w:val="00E76CF3"/>
    <w:rsid w:val="00E82C04"/>
    <w:rsid w:val="00E85654"/>
    <w:rsid w:val="00E928CC"/>
    <w:rsid w:val="00E9510B"/>
    <w:rsid w:val="00E966AF"/>
    <w:rsid w:val="00E96A2E"/>
    <w:rsid w:val="00EA53AA"/>
    <w:rsid w:val="00EA5D81"/>
    <w:rsid w:val="00EA6E91"/>
    <w:rsid w:val="00EB038F"/>
    <w:rsid w:val="00EB322F"/>
    <w:rsid w:val="00EB325E"/>
    <w:rsid w:val="00EB4477"/>
    <w:rsid w:val="00EB79C0"/>
    <w:rsid w:val="00EC1FA7"/>
    <w:rsid w:val="00EC4E30"/>
    <w:rsid w:val="00EC6F86"/>
    <w:rsid w:val="00ED0468"/>
    <w:rsid w:val="00ED21A4"/>
    <w:rsid w:val="00EE05E1"/>
    <w:rsid w:val="00EE0C15"/>
    <w:rsid w:val="00EE5A0C"/>
    <w:rsid w:val="00EE7189"/>
    <w:rsid w:val="00F0090F"/>
    <w:rsid w:val="00F00F2D"/>
    <w:rsid w:val="00F01F9A"/>
    <w:rsid w:val="00F02275"/>
    <w:rsid w:val="00F02EDD"/>
    <w:rsid w:val="00F0393F"/>
    <w:rsid w:val="00F03E92"/>
    <w:rsid w:val="00F058BE"/>
    <w:rsid w:val="00F07815"/>
    <w:rsid w:val="00F103EC"/>
    <w:rsid w:val="00F13297"/>
    <w:rsid w:val="00F142BE"/>
    <w:rsid w:val="00F1477A"/>
    <w:rsid w:val="00F14D70"/>
    <w:rsid w:val="00F155F7"/>
    <w:rsid w:val="00F20E2A"/>
    <w:rsid w:val="00F25427"/>
    <w:rsid w:val="00F278F7"/>
    <w:rsid w:val="00F316CD"/>
    <w:rsid w:val="00F3236D"/>
    <w:rsid w:val="00F33B4C"/>
    <w:rsid w:val="00F354D6"/>
    <w:rsid w:val="00F37E25"/>
    <w:rsid w:val="00F37E9C"/>
    <w:rsid w:val="00F4006D"/>
    <w:rsid w:val="00F40AD8"/>
    <w:rsid w:val="00F4157B"/>
    <w:rsid w:val="00F42B08"/>
    <w:rsid w:val="00F43179"/>
    <w:rsid w:val="00F431FC"/>
    <w:rsid w:val="00F438B6"/>
    <w:rsid w:val="00F44ABA"/>
    <w:rsid w:val="00F4692A"/>
    <w:rsid w:val="00F52204"/>
    <w:rsid w:val="00F54D9A"/>
    <w:rsid w:val="00F551DA"/>
    <w:rsid w:val="00F5567B"/>
    <w:rsid w:val="00F62233"/>
    <w:rsid w:val="00F63C4D"/>
    <w:rsid w:val="00F641CE"/>
    <w:rsid w:val="00F642E8"/>
    <w:rsid w:val="00F7013D"/>
    <w:rsid w:val="00F70724"/>
    <w:rsid w:val="00F713D0"/>
    <w:rsid w:val="00F765DD"/>
    <w:rsid w:val="00F77B97"/>
    <w:rsid w:val="00F8039F"/>
    <w:rsid w:val="00F834E1"/>
    <w:rsid w:val="00F84A32"/>
    <w:rsid w:val="00F85DD0"/>
    <w:rsid w:val="00F87DF9"/>
    <w:rsid w:val="00F93E6F"/>
    <w:rsid w:val="00F956A0"/>
    <w:rsid w:val="00F959F4"/>
    <w:rsid w:val="00F96285"/>
    <w:rsid w:val="00FA3C75"/>
    <w:rsid w:val="00FB3F8F"/>
    <w:rsid w:val="00FB4BC9"/>
    <w:rsid w:val="00FB5944"/>
    <w:rsid w:val="00FB6D6F"/>
    <w:rsid w:val="00FC099D"/>
    <w:rsid w:val="00FC481B"/>
    <w:rsid w:val="00FC5118"/>
    <w:rsid w:val="00FC6BB7"/>
    <w:rsid w:val="00FD0ABF"/>
    <w:rsid w:val="00FD15E6"/>
    <w:rsid w:val="00FD1A2B"/>
    <w:rsid w:val="00FD4D2C"/>
    <w:rsid w:val="00FD517B"/>
    <w:rsid w:val="00FD559B"/>
    <w:rsid w:val="00FE0622"/>
    <w:rsid w:val="00FE2149"/>
    <w:rsid w:val="00FE29D3"/>
    <w:rsid w:val="00FE2AEE"/>
    <w:rsid w:val="00FE3BCE"/>
    <w:rsid w:val="00FE4F57"/>
    <w:rsid w:val="00FE69D4"/>
    <w:rsid w:val="00FF1238"/>
    <w:rsid w:val="00FF34E1"/>
    <w:rsid w:val="00FF5027"/>
    <w:rsid w:val="00FF71FC"/>
    <w:rsid w:val="00FF7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64672"/>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346E"/>
    <w:pPr>
      <w:spacing w:before="100" w:after="100"/>
      <w:jc w:val="both"/>
    </w:pPr>
    <w:rPr>
      <w:rFonts w:ascii="Lato Light" w:hAnsi="Lato Light"/>
      <w:lang w:val="bg-BG"/>
    </w:rPr>
  </w:style>
  <w:style w:type="paragraph" w:styleId="Heading1">
    <w:name w:val="heading 1"/>
    <w:next w:val="Normal"/>
    <w:link w:val="Heading1Char"/>
    <w:uiPriority w:val="9"/>
    <w:qFormat/>
    <w:rsid w:val="0004077F"/>
    <w:pPr>
      <w:pageBreakBefore/>
      <w:spacing w:after="200" w:line="240" w:lineRule="auto"/>
      <w:outlineLvl w:val="0"/>
    </w:pPr>
    <w:rPr>
      <w:rFonts w:ascii="Lato Medium" w:eastAsia="Times New Roman" w:hAnsi="Lato Medium" w:cs="Times New Roman"/>
      <w:bCs/>
      <w:kern w:val="36"/>
      <w:sz w:val="44"/>
      <w:szCs w:val="48"/>
      <w:lang w:val="bg-BG"/>
    </w:rPr>
  </w:style>
  <w:style w:type="paragraph" w:styleId="Heading2">
    <w:name w:val="heading 2"/>
    <w:next w:val="Normal"/>
    <w:link w:val="Heading2Char"/>
    <w:uiPriority w:val="9"/>
    <w:qFormat/>
    <w:rsid w:val="00742543"/>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742543"/>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742543"/>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742543"/>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8F3025"/>
    <w:pPr>
      <w:keepNext/>
      <w:keepLines/>
      <w:spacing w:before="160" w:after="100"/>
      <w:outlineLvl w:val="5"/>
    </w:pPr>
    <w:rPr>
      <w:rFonts w:ascii="Lato Medium" w:eastAsiaTheme="majorEastAsia" w:hAnsi="Lato Medium" w:cstheme="majorBidi"/>
      <w:lang w:val="bg-BG"/>
    </w:rPr>
  </w:style>
  <w:style w:type="paragraph" w:styleId="Heading7">
    <w:name w:val="heading 7"/>
    <w:basedOn w:val="Normal"/>
    <w:next w:val="Normal"/>
    <w:link w:val="Heading7Char"/>
    <w:rsid w:val="00CE3AF1"/>
    <w:pPr>
      <w:keepNext/>
      <w:keepLines/>
      <w:spacing w:before="200" w:after="0" w:line="240" w:lineRule="auto"/>
      <w:outlineLvl w:val="6"/>
    </w:pPr>
    <w:rPr>
      <w:rFonts w:ascii="Cambria" w:eastAsia="Times New Roman" w:hAnsi="Cambria" w:cs="Times New Roman"/>
      <w:i/>
      <w:iCs/>
      <w:color w:val="404040"/>
      <w:sz w:val="20"/>
      <w:szCs w:val="24"/>
      <w:lang w:eastAsia="bg-BG"/>
    </w:rPr>
  </w:style>
  <w:style w:type="paragraph" w:styleId="Heading8">
    <w:name w:val="heading 8"/>
    <w:basedOn w:val="Normal"/>
    <w:next w:val="Normal"/>
    <w:link w:val="Heading8Char"/>
    <w:rsid w:val="00CE3AF1"/>
    <w:pPr>
      <w:keepNext/>
      <w:keepLines/>
      <w:spacing w:before="200" w:after="0" w:line="240" w:lineRule="auto"/>
      <w:outlineLvl w:val="7"/>
    </w:pPr>
    <w:rPr>
      <w:rFonts w:ascii="Cambria" w:eastAsia="Times New Roman" w:hAnsi="Cambria" w:cs="Times New Roman"/>
      <w:color w:val="404040"/>
      <w:sz w:val="20"/>
      <w:szCs w:val="20"/>
      <w:lang w:eastAsia="bg-BG"/>
    </w:rPr>
  </w:style>
  <w:style w:type="paragraph" w:styleId="Heading9">
    <w:name w:val="heading 9"/>
    <w:basedOn w:val="Normal"/>
    <w:next w:val="Normal"/>
    <w:link w:val="Heading9Char"/>
    <w:rsid w:val="00CE3AF1"/>
    <w:pPr>
      <w:keepNext/>
      <w:keepLines/>
      <w:spacing w:before="200" w:after="0" w:line="240" w:lineRule="auto"/>
      <w:outlineLvl w:val="8"/>
    </w:pPr>
    <w:rPr>
      <w:rFonts w:ascii="Cambria" w:eastAsia="Times New Roman" w:hAnsi="Cambria" w:cs="Times New Roman"/>
      <w:i/>
      <w:iCs/>
      <w:color w:val="404040"/>
      <w:sz w:val="20"/>
      <w:szCs w:val="20"/>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4077F"/>
    <w:rPr>
      <w:rFonts w:ascii="Lato Medium" w:eastAsia="Times New Roman" w:hAnsi="Lato Medium" w:cs="Times New Roman"/>
      <w:bCs/>
      <w:kern w:val="36"/>
      <w:sz w:val="44"/>
      <w:szCs w:val="48"/>
      <w:lang w:val="bg-BG"/>
    </w:rPr>
  </w:style>
  <w:style w:type="character" w:customStyle="1" w:styleId="Heading2Char">
    <w:name w:val="Heading 2 Char"/>
    <w:basedOn w:val="DefaultParagraphFont"/>
    <w:link w:val="Heading2"/>
    <w:uiPriority w:val="9"/>
    <w:qFormat/>
    <w:rsid w:val="00742543"/>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qFormat/>
    <w:rsid w:val="00742543"/>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qFormat/>
    <w:rsid w:val="00742543"/>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qFormat/>
    <w:rsid w:val="00742543"/>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783451"/>
    <w:pPr>
      <w:spacing w:line="240" w:lineRule="auto"/>
    </w:pPr>
    <w:rPr>
      <w:rFonts w:ascii="Consolas" w:hAnsi="Consolas"/>
      <w:b/>
      <w:noProof/>
      <w:color w:val="000000"/>
      <w:shd w:val="clear" w:color="auto" w:fill="F2F2F2" w:themeFill="background1" w:themeFillShade="F2"/>
      <w:lang w:val="en-US"/>
      <w14:textFill>
        <w14:solidFill>
          <w14:srgbClr w14:val="000000">
            <w14:lumMod w14:val="50000"/>
          </w14:srgbClr>
        </w14:solidFill>
      </w14:textFill>
    </w:rPr>
  </w:style>
  <w:style w:type="paragraph" w:styleId="NormalWeb">
    <w:name w:val="Normal (Web)"/>
    <w:basedOn w:val="Normal"/>
    <w:uiPriority w:val="99"/>
    <w:unhideWhenUsed/>
    <w:qFormat/>
    <w:rsid w:val="00742543"/>
    <w:pPr>
      <w:spacing w:beforeAutospacing="1"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unhideWhenUsed/>
    <w:qFormat/>
    <w:rsid w:val="00742543"/>
    <w:rPr>
      <w:color w:val="800080"/>
      <w:u w:val="single"/>
    </w:rPr>
  </w:style>
  <w:style w:type="character" w:styleId="HTMLCode">
    <w:name w:val="HTML Code"/>
    <w:basedOn w:val="DefaultParagraphFont"/>
    <w:uiPriority w:val="99"/>
    <w:semiHidden/>
    <w:unhideWhenUsed/>
    <w:qFormat/>
    <w:rsid w:val="00742543"/>
    <w:rPr>
      <w:rFonts w:ascii="Courier New" w:eastAsia="Times New Roman" w:hAnsi="Courier New" w:cs="Courier New"/>
      <w:sz w:val="20"/>
      <w:szCs w:val="20"/>
    </w:rPr>
  </w:style>
  <w:style w:type="character" w:styleId="Emphasis">
    <w:name w:val="Emphasis"/>
    <w:basedOn w:val="DefaultParagraphFont"/>
    <w:uiPriority w:val="20"/>
    <w:qFormat/>
    <w:rsid w:val="00742543"/>
    <w:rPr>
      <w:i/>
      <w:iCs/>
    </w:rPr>
  </w:style>
  <w:style w:type="paragraph" w:styleId="HTMLPreformatted">
    <w:name w:val="HTML Preformatted"/>
    <w:basedOn w:val="Normal"/>
    <w:link w:val="HTMLPreformattedChar"/>
    <w:uiPriority w:val="99"/>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line="240" w:lineRule="auto"/>
      <w:jc w:val="right"/>
    </w:pPr>
    <w:rPr>
      <w:color w:val="7F7F7F" w:themeColor="text1" w:themeTint="80"/>
      <w:sz w:val="20"/>
      <w:szCs w:val="20"/>
    </w:rPr>
  </w:style>
  <w:style w:type="character" w:customStyle="1" w:styleId="CodeChar">
    <w:name w:val="Code Char"/>
    <w:basedOn w:val="DefaultParagraphFont"/>
    <w:link w:val="Code"/>
    <w:qFormat/>
    <w:rsid w:val="00783451"/>
    <w:rPr>
      <w:rFonts w:ascii="Consolas" w:hAnsi="Consolas"/>
      <w:b/>
      <w:noProof/>
      <w:color w:val="000000"/>
      <w14:textFill>
        <w14:solidFill>
          <w14:srgbClr w14:val="000000">
            <w14:lumMod w14:val="50000"/>
          </w14:srgbClr>
        </w14:solidFill>
      </w14:textFill>
    </w:rPr>
  </w:style>
  <w:style w:type="character" w:customStyle="1" w:styleId="HeaderChar">
    <w:name w:val="Header Char"/>
    <w:basedOn w:val="DefaultParagraphFont"/>
    <w:link w:val="Header"/>
    <w:uiPriority w:val="99"/>
    <w:qFormat/>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line="240" w:lineRule="auto"/>
    </w:pPr>
  </w:style>
  <w:style w:type="character" w:customStyle="1" w:styleId="FooterChar">
    <w:name w:val="Footer Char"/>
    <w:basedOn w:val="DefaultParagraphFont"/>
    <w:link w:val="Footer"/>
    <w:uiPriority w:val="99"/>
    <w:qFormat/>
    <w:rsid w:val="00A80FC7"/>
    <w:rPr>
      <w:rFonts w:ascii="Lato Light" w:hAnsi="Lato Light"/>
      <w:lang w:val="bg-BG"/>
    </w:rPr>
  </w:style>
  <w:style w:type="paragraph" w:styleId="BalloonText">
    <w:name w:val="Balloon Text"/>
    <w:basedOn w:val="Normal"/>
    <w:link w:val="BalloonTextChar"/>
    <w:uiPriority w:val="99"/>
    <w:semiHidden/>
    <w:unhideWhenUsed/>
    <w:qFormat/>
    <w:rsid w:val="000434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semiHidden/>
    <w:rsid w:val="008F3025"/>
    <w:rPr>
      <w:rFonts w:ascii="Lato Medium" w:eastAsiaTheme="majorEastAsia" w:hAnsi="Lato Medium" w:cstheme="majorBidi"/>
      <w:lang w:val="bg-BG"/>
    </w:rPr>
  </w:style>
  <w:style w:type="numbering" w:customStyle="1" w:styleId="NoList3">
    <w:name w:val="No List3"/>
    <w:next w:val="NoList"/>
    <w:uiPriority w:val="99"/>
    <w:semiHidden/>
    <w:unhideWhenUsed/>
    <w:rsid w:val="001E1809"/>
  </w:style>
  <w:style w:type="paragraph" w:customStyle="1" w:styleId="msonormal0">
    <w:name w:val="msonormal"/>
    <w:basedOn w:val="Normal"/>
    <w:rsid w:val="001E1809"/>
    <w:pPr>
      <w:spacing w:beforeAutospacing="1" w:afterAutospacing="1" w:line="240" w:lineRule="auto"/>
      <w:jc w:val="left"/>
    </w:pPr>
    <w:rPr>
      <w:rFonts w:ascii="Times New Roman" w:eastAsia="Times New Roman" w:hAnsi="Times New Roman" w:cs="Times New Roman"/>
      <w:sz w:val="24"/>
      <w:szCs w:val="24"/>
      <w:lang w:val="en-US"/>
    </w:rPr>
  </w:style>
  <w:style w:type="character" w:customStyle="1" w:styleId="hljs-number">
    <w:name w:val="hljs-number"/>
    <w:basedOn w:val="DefaultParagraphFont"/>
    <w:rsid w:val="001E1809"/>
  </w:style>
  <w:style w:type="character" w:customStyle="1" w:styleId="hljs-keyword">
    <w:name w:val="hljs-keyword"/>
    <w:basedOn w:val="DefaultParagraphFont"/>
    <w:rsid w:val="001E1809"/>
  </w:style>
  <w:style w:type="character" w:customStyle="1" w:styleId="hljs-string">
    <w:name w:val="hljs-string"/>
    <w:basedOn w:val="DefaultParagraphFont"/>
    <w:rsid w:val="001E1809"/>
  </w:style>
  <w:style w:type="character" w:customStyle="1" w:styleId="hljs-meta">
    <w:name w:val="hljs-meta"/>
    <w:basedOn w:val="DefaultParagraphFont"/>
    <w:rsid w:val="001E1809"/>
  </w:style>
  <w:style w:type="character" w:customStyle="1" w:styleId="hljs-function">
    <w:name w:val="hljs-function"/>
    <w:basedOn w:val="DefaultParagraphFont"/>
    <w:rsid w:val="001E1809"/>
  </w:style>
  <w:style w:type="character" w:customStyle="1" w:styleId="hljs-title">
    <w:name w:val="hljs-title"/>
    <w:basedOn w:val="DefaultParagraphFont"/>
    <w:rsid w:val="001E1809"/>
  </w:style>
  <w:style w:type="character" w:customStyle="1" w:styleId="hljs-params">
    <w:name w:val="hljs-params"/>
    <w:basedOn w:val="DefaultParagraphFont"/>
    <w:rsid w:val="001E1809"/>
  </w:style>
  <w:style w:type="character" w:customStyle="1" w:styleId="hljs-comment">
    <w:name w:val="hljs-comment"/>
    <w:basedOn w:val="DefaultParagraphFont"/>
    <w:rsid w:val="001E1809"/>
  </w:style>
  <w:style w:type="character" w:customStyle="1" w:styleId="hljs-doctag">
    <w:name w:val="hljs-doctag"/>
    <w:basedOn w:val="DefaultParagraphFont"/>
    <w:rsid w:val="001E1809"/>
  </w:style>
  <w:style w:type="paragraph" w:styleId="ListParagraph">
    <w:name w:val="List Paragraph"/>
    <w:basedOn w:val="Normal"/>
    <w:link w:val="ListParagraphChar"/>
    <w:uiPriority w:val="34"/>
    <w:qFormat/>
    <w:rsid w:val="003B61BE"/>
    <w:pPr>
      <w:ind w:left="720"/>
      <w:contextualSpacing/>
    </w:pPr>
  </w:style>
  <w:style w:type="paragraph" w:styleId="NoSpacing">
    <w:name w:val="No Spacing"/>
    <w:link w:val="NoSpacingChar"/>
    <w:uiPriority w:val="1"/>
    <w:qFormat/>
    <w:rsid w:val="007C351B"/>
    <w:pPr>
      <w:spacing w:after="0" w:line="240" w:lineRule="auto"/>
    </w:pPr>
    <w:rPr>
      <w:rFonts w:eastAsiaTheme="minorEastAsia"/>
    </w:rPr>
  </w:style>
  <w:style w:type="character" w:customStyle="1" w:styleId="NoSpacingChar">
    <w:name w:val="No Spacing Char"/>
    <w:basedOn w:val="DefaultParagraphFont"/>
    <w:link w:val="NoSpacing"/>
    <w:uiPriority w:val="1"/>
    <w:rsid w:val="007C351B"/>
    <w:rPr>
      <w:rFonts w:eastAsiaTheme="minorEastAsia"/>
    </w:rPr>
  </w:style>
  <w:style w:type="table" w:styleId="TableGrid">
    <w:name w:val="Table Grid"/>
    <w:basedOn w:val="TableNormal"/>
    <w:uiPriority w:val="59"/>
    <w:rsid w:val="007C351B"/>
    <w:pPr>
      <w:spacing w:before="120"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B7BBB"/>
    <w:rPr>
      <w:color w:val="808080"/>
      <w:shd w:val="clear" w:color="auto" w:fill="E6E6E6"/>
    </w:rPr>
  </w:style>
  <w:style w:type="paragraph" w:styleId="TOC1">
    <w:name w:val="toc 1"/>
    <w:basedOn w:val="Normal"/>
    <w:next w:val="Normal"/>
    <w:autoRedefine/>
    <w:uiPriority w:val="39"/>
    <w:unhideWhenUsed/>
    <w:rsid w:val="00274215"/>
    <w:pPr>
      <w:tabs>
        <w:tab w:val="right" w:leader="dot" w:pos="10194"/>
      </w:tabs>
      <w:spacing w:before="60" w:after="60"/>
      <w:jc w:val="left"/>
    </w:pPr>
    <w:rPr>
      <w:rFonts w:cstheme="minorHAnsi"/>
      <w:bCs/>
      <w:sz w:val="20"/>
      <w:szCs w:val="20"/>
    </w:rPr>
  </w:style>
  <w:style w:type="paragraph" w:styleId="TOC2">
    <w:name w:val="toc 2"/>
    <w:basedOn w:val="Normal"/>
    <w:next w:val="Normal"/>
    <w:autoRedefine/>
    <w:uiPriority w:val="39"/>
    <w:unhideWhenUsed/>
    <w:rsid w:val="00274215"/>
    <w:pPr>
      <w:spacing w:before="0" w:after="0"/>
      <w:ind w:left="220"/>
      <w:jc w:val="left"/>
    </w:pPr>
    <w:rPr>
      <w:rFonts w:cstheme="minorHAnsi"/>
      <w:sz w:val="20"/>
      <w:szCs w:val="20"/>
    </w:rPr>
  </w:style>
  <w:style w:type="character" w:customStyle="1" w:styleId="Heading7Char">
    <w:name w:val="Heading 7 Char"/>
    <w:basedOn w:val="DefaultParagraphFont"/>
    <w:link w:val="Heading7"/>
    <w:rsid w:val="00CE3AF1"/>
    <w:rPr>
      <w:rFonts w:ascii="Cambria" w:eastAsia="Times New Roman" w:hAnsi="Cambria" w:cs="Times New Roman"/>
      <w:i/>
      <w:iCs/>
      <w:color w:val="404040"/>
      <w:sz w:val="20"/>
      <w:szCs w:val="24"/>
      <w:lang w:val="bg-BG" w:eastAsia="bg-BG"/>
    </w:rPr>
  </w:style>
  <w:style w:type="character" w:customStyle="1" w:styleId="Heading8Char">
    <w:name w:val="Heading 8 Char"/>
    <w:basedOn w:val="DefaultParagraphFont"/>
    <w:link w:val="Heading8"/>
    <w:rsid w:val="00CE3AF1"/>
    <w:rPr>
      <w:rFonts w:ascii="Cambria" w:eastAsia="Times New Roman" w:hAnsi="Cambria" w:cs="Times New Roman"/>
      <w:color w:val="404040"/>
      <w:sz w:val="20"/>
      <w:szCs w:val="20"/>
      <w:lang w:val="bg-BG" w:eastAsia="bg-BG"/>
    </w:rPr>
  </w:style>
  <w:style w:type="character" w:customStyle="1" w:styleId="Heading9Char">
    <w:name w:val="Heading 9 Char"/>
    <w:basedOn w:val="DefaultParagraphFont"/>
    <w:link w:val="Heading9"/>
    <w:rsid w:val="00CE3AF1"/>
    <w:rPr>
      <w:rFonts w:ascii="Cambria" w:eastAsia="Times New Roman" w:hAnsi="Cambria" w:cs="Times New Roman"/>
      <w:i/>
      <w:iCs/>
      <w:color w:val="404040"/>
      <w:sz w:val="20"/>
      <w:szCs w:val="20"/>
      <w:lang w:val="bg-BG" w:eastAsia="bg-BG"/>
    </w:rPr>
  </w:style>
  <w:style w:type="paragraph" w:styleId="DocumentMap">
    <w:name w:val="Document Map"/>
    <w:basedOn w:val="Normal"/>
    <w:link w:val="DocumentMapChar"/>
    <w:semiHidden/>
    <w:rsid w:val="00CE3AF1"/>
    <w:pPr>
      <w:shd w:val="clear" w:color="auto" w:fill="000080"/>
      <w:spacing w:before="120" w:after="0" w:line="240" w:lineRule="auto"/>
    </w:pPr>
    <w:rPr>
      <w:rFonts w:ascii="Tahoma" w:eastAsia="Times New Roman" w:hAnsi="Tahoma" w:cs="Tahoma"/>
      <w:sz w:val="20"/>
      <w:szCs w:val="20"/>
      <w:lang w:eastAsia="bg-BG"/>
    </w:rPr>
  </w:style>
  <w:style w:type="character" w:customStyle="1" w:styleId="DocumentMapChar">
    <w:name w:val="Document Map Char"/>
    <w:basedOn w:val="DefaultParagraphFont"/>
    <w:link w:val="DocumentMap"/>
    <w:semiHidden/>
    <w:rsid w:val="00CE3AF1"/>
    <w:rPr>
      <w:rFonts w:ascii="Tahoma" w:eastAsia="Times New Roman" w:hAnsi="Tahoma" w:cs="Tahoma"/>
      <w:sz w:val="20"/>
      <w:szCs w:val="20"/>
      <w:shd w:val="clear" w:color="auto" w:fill="000080"/>
      <w:lang w:val="bg-BG" w:eastAsia="bg-BG"/>
    </w:rPr>
  </w:style>
  <w:style w:type="paragraph" w:customStyle="1" w:styleId="WarningMessage">
    <w:name w:val="Warning Message"/>
    <w:basedOn w:val="Normal"/>
    <w:rsid w:val="00CE3AF1"/>
    <w:pPr>
      <w:spacing w:before="0" w:after="0" w:line="240" w:lineRule="auto"/>
    </w:pPr>
    <w:rPr>
      <w:rFonts w:ascii="Verdana" w:eastAsia="Times New Roman" w:hAnsi="Verdana" w:cs="Times New Roman"/>
      <w:b/>
      <w:sz w:val="20"/>
      <w:szCs w:val="24"/>
      <w:lang w:eastAsia="bg-BG"/>
    </w:rPr>
  </w:style>
  <w:style w:type="character" w:styleId="CommentReference">
    <w:name w:val="annotation reference"/>
    <w:basedOn w:val="DefaultParagraphFont"/>
    <w:semiHidden/>
    <w:rsid w:val="00CE3AF1"/>
    <w:rPr>
      <w:sz w:val="16"/>
      <w:szCs w:val="16"/>
    </w:rPr>
  </w:style>
  <w:style w:type="paragraph" w:styleId="CommentText">
    <w:name w:val="annotation text"/>
    <w:basedOn w:val="Normal"/>
    <w:link w:val="CommentTextChar"/>
    <w:semiHidden/>
    <w:rsid w:val="00CE3AF1"/>
    <w:pPr>
      <w:spacing w:before="120" w:after="0" w:line="240" w:lineRule="auto"/>
    </w:pPr>
    <w:rPr>
      <w:rFonts w:ascii="Verdana" w:eastAsia="Times New Roman" w:hAnsi="Verdana" w:cs="Times New Roman"/>
      <w:sz w:val="20"/>
      <w:szCs w:val="20"/>
      <w:lang w:eastAsia="bg-BG"/>
    </w:rPr>
  </w:style>
  <w:style w:type="character" w:customStyle="1" w:styleId="CommentTextChar">
    <w:name w:val="Comment Text Char"/>
    <w:basedOn w:val="DefaultParagraphFont"/>
    <w:link w:val="CommentText"/>
    <w:semiHidden/>
    <w:rsid w:val="00CE3AF1"/>
    <w:rPr>
      <w:rFonts w:ascii="Verdana" w:eastAsia="Times New Roman" w:hAnsi="Verdana" w:cs="Times New Roman"/>
      <w:sz w:val="20"/>
      <w:szCs w:val="20"/>
      <w:lang w:val="bg-BG" w:eastAsia="bg-BG"/>
    </w:rPr>
  </w:style>
  <w:style w:type="paragraph" w:styleId="CommentSubject">
    <w:name w:val="annotation subject"/>
    <w:basedOn w:val="CommentText"/>
    <w:next w:val="CommentText"/>
    <w:link w:val="CommentSubjectChar"/>
    <w:semiHidden/>
    <w:rsid w:val="00CE3AF1"/>
    <w:rPr>
      <w:b/>
      <w:bCs/>
    </w:rPr>
  </w:style>
  <w:style w:type="character" w:customStyle="1" w:styleId="CommentSubjectChar">
    <w:name w:val="Comment Subject Char"/>
    <w:basedOn w:val="CommentTextChar"/>
    <w:link w:val="CommentSubject"/>
    <w:semiHidden/>
    <w:rsid w:val="00CE3AF1"/>
    <w:rPr>
      <w:rFonts w:ascii="Verdana" w:eastAsia="Times New Roman" w:hAnsi="Verdana" w:cs="Times New Roman"/>
      <w:b/>
      <w:bCs/>
      <w:sz w:val="20"/>
      <w:szCs w:val="20"/>
      <w:lang w:val="bg-BG" w:eastAsia="bg-BG"/>
    </w:rPr>
  </w:style>
  <w:style w:type="paragraph" w:styleId="TOCHeading">
    <w:name w:val="TOC Heading"/>
    <w:basedOn w:val="Heading1"/>
    <w:next w:val="Normal"/>
    <w:rsid w:val="00CE3AF1"/>
    <w:pPr>
      <w:keepNext/>
      <w:keepLines/>
      <w:pageBreakBefore w:val="0"/>
      <w:spacing w:before="480" w:after="0" w:line="276" w:lineRule="auto"/>
      <w:outlineLvl w:val="9"/>
    </w:pPr>
    <w:rPr>
      <w:rFonts w:ascii="Cambria" w:hAnsi="Cambria"/>
      <w:b/>
      <w:color w:val="365F91"/>
      <w:kern w:val="0"/>
      <w:sz w:val="28"/>
      <w:szCs w:val="28"/>
      <w:lang w:val="en-US"/>
    </w:rPr>
  </w:style>
  <w:style w:type="paragraph" w:styleId="Revision">
    <w:name w:val="Revision"/>
    <w:hidden/>
    <w:semiHidden/>
    <w:rsid w:val="00CE3AF1"/>
    <w:pPr>
      <w:spacing w:after="0" w:line="240" w:lineRule="auto"/>
    </w:pPr>
    <w:rPr>
      <w:rFonts w:ascii="Verdana" w:eastAsia="Times New Roman" w:hAnsi="Verdana" w:cs="Times New Roman"/>
      <w:sz w:val="20"/>
      <w:szCs w:val="24"/>
      <w:lang w:val="bg-BG" w:eastAsia="bg-BG"/>
    </w:rPr>
  </w:style>
  <w:style w:type="paragraph" w:styleId="FootnoteText">
    <w:name w:val="footnote text"/>
    <w:basedOn w:val="Normal"/>
    <w:link w:val="FootnoteTextChar"/>
    <w:semiHidden/>
    <w:rsid w:val="00CE3AF1"/>
    <w:pPr>
      <w:suppressLineNumbers/>
      <w:suppressAutoHyphens/>
      <w:spacing w:before="120" w:after="0" w:line="240" w:lineRule="auto"/>
      <w:ind w:left="283" w:hanging="283"/>
    </w:pPr>
    <w:rPr>
      <w:rFonts w:ascii="Verdana" w:eastAsia="Times New Roman" w:hAnsi="Verdana" w:cs="Times New Roman"/>
      <w:sz w:val="20"/>
      <w:szCs w:val="20"/>
      <w:lang w:eastAsia="ar-SA"/>
    </w:rPr>
  </w:style>
  <w:style w:type="character" w:customStyle="1" w:styleId="FootnoteTextChar">
    <w:name w:val="Footnote Text Char"/>
    <w:basedOn w:val="DefaultParagraphFont"/>
    <w:link w:val="FootnoteText"/>
    <w:semiHidden/>
    <w:rsid w:val="00CE3AF1"/>
    <w:rPr>
      <w:rFonts w:ascii="Verdana" w:eastAsia="Times New Roman" w:hAnsi="Verdana" w:cs="Times New Roman"/>
      <w:sz w:val="20"/>
      <w:szCs w:val="20"/>
      <w:lang w:val="bg-BG" w:eastAsia="ar-SA"/>
    </w:rPr>
  </w:style>
  <w:style w:type="paragraph" w:customStyle="1" w:styleId="WarningMessageAfter6pt">
    <w:name w:val="Warning Message + After:  6 pt"/>
    <w:basedOn w:val="WarningMessage"/>
    <w:next w:val="WarningMessage"/>
    <w:rsid w:val="00CE3AF1"/>
    <w:pPr>
      <w:spacing w:after="120"/>
    </w:pPr>
    <w:rPr>
      <w:bCs/>
      <w:szCs w:val="20"/>
    </w:rPr>
  </w:style>
  <w:style w:type="paragraph" w:styleId="TOC3">
    <w:name w:val="toc 3"/>
    <w:basedOn w:val="Normal"/>
    <w:next w:val="Normal"/>
    <w:autoRedefine/>
    <w:uiPriority w:val="39"/>
    <w:rsid w:val="00CE3AF1"/>
    <w:pPr>
      <w:spacing w:before="0" w:after="0"/>
      <w:ind w:left="440"/>
      <w:jc w:val="left"/>
    </w:pPr>
    <w:rPr>
      <w:rFonts w:asciiTheme="minorHAnsi" w:hAnsiTheme="minorHAnsi" w:cstheme="minorHAnsi"/>
      <w:i/>
      <w:iCs/>
      <w:sz w:val="20"/>
      <w:szCs w:val="20"/>
    </w:rPr>
  </w:style>
  <w:style w:type="paragraph" w:styleId="TOC4">
    <w:name w:val="toc 4"/>
    <w:basedOn w:val="Normal"/>
    <w:next w:val="Normal"/>
    <w:autoRedefine/>
    <w:uiPriority w:val="39"/>
    <w:rsid w:val="00CE3AF1"/>
    <w:pPr>
      <w:spacing w:before="0" w:after="0"/>
      <w:ind w:left="660"/>
      <w:jc w:val="left"/>
    </w:pPr>
    <w:rPr>
      <w:rFonts w:asciiTheme="minorHAnsi" w:hAnsiTheme="minorHAnsi" w:cstheme="minorHAnsi"/>
      <w:sz w:val="18"/>
      <w:szCs w:val="18"/>
    </w:rPr>
  </w:style>
  <w:style w:type="character" w:customStyle="1" w:styleId="SvetlinNakov">
    <w:name w:val="Svetlin Nakov"/>
    <w:basedOn w:val="DefaultParagraphFont"/>
    <w:semiHidden/>
    <w:rsid w:val="00CE3AF1"/>
    <w:rPr>
      <w:rFonts w:ascii="Arial" w:hAnsi="Arial" w:cs="Arial"/>
      <w:b w:val="0"/>
      <w:bCs w:val="0"/>
      <w:i w:val="0"/>
      <w:iCs w:val="0"/>
      <w:strike w:val="0"/>
      <w:color w:val="000000"/>
      <w:sz w:val="24"/>
      <w:szCs w:val="24"/>
      <w:u w:val="none"/>
    </w:rPr>
  </w:style>
  <w:style w:type="table" w:customStyle="1" w:styleId="TableGrid1">
    <w:name w:val="Table Grid1"/>
    <w:basedOn w:val="TableNormal"/>
    <w:next w:val="TableGrid"/>
    <w:rsid w:val="00CE3A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E3A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CE3AF1"/>
    <w:pPr>
      <w:spacing w:before="0"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E3AF1"/>
    <w:pPr>
      <w:spacing w:before="0"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E3AF1"/>
    <w:pPr>
      <w:spacing w:before="0"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E3AF1"/>
    <w:pPr>
      <w:spacing w:before="0"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E3AF1"/>
    <w:pPr>
      <w:spacing w:before="0" w:after="0"/>
      <w:ind w:left="1760"/>
      <w:jc w:val="left"/>
    </w:pPr>
    <w:rPr>
      <w:rFonts w:asciiTheme="minorHAnsi" w:hAnsiTheme="minorHAnsi" w:cstheme="minorHAnsi"/>
      <w:sz w:val="18"/>
      <w:szCs w:val="18"/>
    </w:rPr>
  </w:style>
  <w:style w:type="character" w:customStyle="1" w:styleId="Mention1">
    <w:name w:val="Mention1"/>
    <w:basedOn w:val="DefaultParagraphFont"/>
    <w:uiPriority w:val="99"/>
    <w:semiHidden/>
    <w:unhideWhenUsed/>
    <w:rsid w:val="00CE3AF1"/>
    <w:rPr>
      <w:color w:val="2B579A"/>
      <w:shd w:val="clear" w:color="auto" w:fill="E6E6E6"/>
    </w:rPr>
  </w:style>
  <w:style w:type="character" w:customStyle="1" w:styleId="UnresolvedMention2">
    <w:name w:val="Unresolved Mention2"/>
    <w:basedOn w:val="DefaultParagraphFont"/>
    <w:uiPriority w:val="99"/>
    <w:semiHidden/>
    <w:unhideWhenUsed/>
    <w:rsid w:val="00660439"/>
    <w:rPr>
      <w:color w:val="808080"/>
      <w:shd w:val="clear" w:color="auto" w:fill="E6E6E6"/>
    </w:rPr>
  </w:style>
  <w:style w:type="character" w:customStyle="1" w:styleId="pl-k">
    <w:name w:val="pl-k"/>
    <w:basedOn w:val="DefaultParagraphFont"/>
    <w:rsid w:val="00F70724"/>
  </w:style>
  <w:style w:type="character" w:customStyle="1" w:styleId="pl-en">
    <w:name w:val="pl-en"/>
    <w:basedOn w:val="DefaultParagraphFont"/>
    <w:rsid w:val="00F70724"/>
  </w:style>
  <w:style w:type="character" w:customStyle="1" w:styleId="pl-s">
    <w:name w:val="pl-s"/>
    <w:basedOn w:val="DefaultParagraphFont"/>
    <w:rsid w:val="00F70724"/>
  </w:style>
  <w:style w:type="character" w:customStyle="1" w:styleId="pl-pds">
    <w:name w:val="pl-pds"/>
    <w:basedOn w:val="DefaultParagraphFont"/>
    <w:rsid w:val="00F70724"/>
  </w:style>
  <w:style w:type="character" w:styleId="UnresolvedMention">
    <w:name w:val="Unresolved Mention"/>
    <w:basedOn w:val="DefaultParagraphFont"/>
    <w:uiPriority w:val="99"/>
    <w:semiHidden/>
    <w:unhideWhenUsed/>
    <w:rsid w:val="00671C33"/>
    <w:rPr>
      <w:color w:val="605E5C"/>
      <w:shd w:val="clear" w:color="auto" w:fill="E1DFDD"/>
    </w:rPr>
  </w:style>
  <w:style w:type="character" w:customStyle="1" w:styleId="ListParagraphChar">
    <w:name w:val="List Paragraph Char"/>
    <w:basedOn w:val="DefaultParagraphFont"/>
    <w:link w:val="ListParagraph"/>
    <w:uiPriority w:val="34"/>
    <w:qFormat/>
    <w:rsid w:val="00F354D6"/>
    <w:rPr>
      <w:rFonts w:ascii="Lato Light" w:hAnsi="Lato Light"/>
      <w:lang w:val="bg-BG"/>
    </w:rPr>
  </w:style>
  <w:style w:type="character" w:customStyle="1" w:styleId="normaltextrun">
    <w:name w:val="normaltextrun"/>
    <w:basedOn w:val="DefaultParagraphFont"/>
    <w:rsid w:val="00F1477A"/>
  </w:style>
  <w:style w:type="character" w:customStyle="1" w:styleId="eop">
    <w:name w:val="eop"/>
    <w:basedOn w:val="DefaultParagraphFont"/>
    <w:rsid w:val="00F1477A"/>
  </w:style>
  <w:style w:type="character" w:customStyle="1" w:styleId="InternetLink">
    <w:name w:val="Internet Link"/>
    <w:basedOn w:val="DefaultParagraphFont"/>
    <w:uiPriority w:val="99"/>
    <w:rsid w:val="00F1477A"/>
    <w:rPr>
      <w:color w:val="0563C1" w:themeColor="hyperlink"/>
      <w:u w:val="single"/>
    </w:rPr>
  </w:style>
  <w:style w:type="paragraph" w:customStyle="1" w:styleId="graf">
    <w:name w:val="graf"/>
    <w:basedOn w:val="Normal"/>
    <w:rsid w:val="00F1477A"/>
    <w:pPr>
      <w:spacing w:beforeAutospacing="1" w:afterAutospacing="1" w:line="240" w:lineRule="auto"/>
      <w:jc w:val="left"/>
    </w:pPr>
    <w:rPr>
      <w:rFonts w:ascii="Times New Roman" w:eastAsia="Times New Roman" w:hAnsi="Times New Roman" w:cs="Times New Roman"/>
      <w:sz w:val="24"/>
      <w:szCs w:val="24"/>
      <w:lang w:val="en-US"/>
    </w:rPr>
  </w:style>
  <w:style w:type="character" w:customStyle="1" w:styleId="ListLabel1">
    <w:name w:val="ListLabel 1"/>
    <w:rsid w:val="00F1477A"/>
    <w:rPr>
      <w:rFonts w:cs="Courier New"/>
    </w:rPr>
  </w:style>
  <w:style w:type="paragraph" w:customStyle="1" w:styleId="Heading">
    <w:name w:val="Heading"/>
    <w:basedOn w:val="Normal"/>
    <w:next w:val="TextBody"/>
    <w:rsid w:val="00F1477A"/>
    <w:pPr>
      <w:keepNext/>
      <w:spacing w:before="240" w:after="120" w:line="276" w:lineRule="auto"/>
      <w:jc w:val="left"/>
    </w:pPr>
    <w:rPr>
      <w:rFonts w:ascii="Liberation Sans" w:eastAsia="Droid Sans Fallback" w:hAnsi="Liberation Sans" w:cs="FreeSans"/>
      <w:sz w:val="28"/>
      <w:szCs w:val="28"/>
      <w:lang w:val="en-US"/>
    </w:rPr>
  </w:style>
  <w:style w:type="paragraph" w:customStyle="1" w:styleId="TextBody">
    <w:name w:val="Text Body"/>
    <w:basedOn w:val="Normal"/>
    <w:rsid w:val="00F1477A"/>
    <w:pPr>
      <w:spacing w:before="0" w:after="140" w:line="288" w:lineRule="auto"/>
      <w:jc w:val="left"/>
    </w:pPr>
    <w:rPr>
      <w:rFonts w:asciiTheme="minorHAnsi" w:hAnsiTheme="minorHAnsi"/>
      <w:lang w:val="en-US"/>
    </w:rPr>
  </w:style>
  <w:style w:type="paragraph" w:styleId="List">
    <w:name w:val="List"/>
    <w:basedOn w:val="TextBody"/>
    <w:rsid w:val="00F1477A"/>
    <w:rPr>
      <w:rFonts w:cs="FreeSans"/>
    </w:rPr>
  </w:style>
  <w:style w:type="paragraph" w:styleId="Caption">
    <w:name w:val="caption"/>
    <w:basedOn w:val="Normal"/>
    <w:rsid w:val="00F1477A"/>
    <w:pPr>
      <w:suppressLineNumbers/>
      <w:spacing w:before="120" w:after="120" w:line="276" w:lineRule="auto"/>
      <w:jc w:val="left"/>
    </w:pPr>
    <w:rPr>
      <w:rFonts w:asciiTheme="minorHAnsi" w:hAnsiTheme="minorHAnsi" w:cs="FreeSans"/>
      <w:i/>
      <w:iCs/>
      <w:sz w:val="24"/>
      <w:szCs w:val="24"/>
      <w:lang w:val="en-US"/>
    </w:rPr>
  </w:style>
  <w:style w:type="paragraph" w:customStyle="1" w:styleId="Index">
    <w:name w:val="Index"/>
    <w:basedOn w:val="Normal"/>
    <w:rsid w:val="00F1477A"/>
    <w:pPr>
      <w:suppressLineNumbers/>
      <w:spacing w:before="0" w:after="200" w:line="276" w:lineRule="auto"/>
      <w:jc w:val="left"/>
    </w:pPr>
    <w:rPr>
      <w:rFonts w:asciiTheme="minorHAnsi" w:hAnsiTheme="minorHAnsi" w:cs="FreeSans"/>
      <w:lang w:val="en-US"/>
    </w:rPr>
  </w:style>
  <w:style w:type="paragraph" w:customStyle="1" w:styleId="FrameContents">
    <w:name w:val="Frame Contents"/>
    <w:basedOn w:val="Normal"/>
    <w:rsid w:val="00F1477A"/>
    <w:pPr>
      <w:spacing w:before="0" w:after="200" w:line="276" w:lineRule="auto"/>
      <w:jc w:val="left"/>
    </w:pPr>
    <w:rPr>
      <w:rFonts w:asciiTheme="minorHAnsi" w:hAnsiTheme="minorHAnsi"/>
      <w:lang w:val="en-US"/>
    </w:rPr>
  </w:style>
  <w:style w:type="paragraph" w:customStyle="1" w:styleId="Default">
    <w:name w:val="Default"/>
    <w:rsid w:val="00F1477A"/>
    <w:pPr>
      <w:spacing w:after="0" w:line="240" w:lineRule="auto"/>
    </w:pPr>
    <w:rPr>
      <w:rFonts w:ascii="Calibri" w:eastAsia="Times New Roman" w:hAnsi="Calibri" w:cs="Calibri"/>
      <w:color w:val="000000"/>
      <w:sz w:val="24"/>
      <w:szCs w:val="24"/>
    </w:rPr>
  </w:style>
  <w:style w:type="character" w:customStyle="1" w:styleId="rte-image-full">
    <w:name w:val="rte-image-full"/>
    <w:basedOn w:val="DefaultParagraphFont"/>
    <w:rsid w:val="00F1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1050">
      <w:bodyDiv w:val="1"/>
      <w:marLeft w:val="0"/>
      <w:marRight w:val="0"/>
      <w:marTop w:val="0"/>
      <w:marBottom w:val="0"/>
      <w:divBdr>
        <w:top w:val="none" w:sz="0" w:space="0" w:color="auto"/>
        <w:left w:val="none" w:sz="0" w:space="0" w:color="auto"/>
        <w:bottom w:val="none" w:sz="0" w:space="0" w:color="auto"/>
        <w:right w:val="none" w:sz="0" w:space="0" w:color="auto"/>
      </w:divBdr>
    </w:div>
    <w:div w:id="132721236">
      <w:bodyDiv w:val="1"/>
      <w:marLeft w:val="0"/>
      <w:marRight w:val="0"/>
      <w:marTop w:val="0"/>
      <w:marBottom w:val="0"/>
      <w:divBdr>
        <w:top w:val="none" w:sz="0" w:space="0" w:color="auto"/>
        <w:left w:val="none" w:sz="0" w:space="0" w:color="auto"/>
        <w:bottom w:val="none" w:sz="0" w:space="0" w:color="auto"/>
        <w:right w:val="none" w:sz="0" w:space="0" w:color="auto"/>
      </w:divBdr>
    </w:div>
    <w:div w:id="152650336">
      <w:bodyDiv w:val="1"/>
      <w:marLeft w:val="0"/>
      <w:marRight w:val="0"/>
      <w:marTop w:val="0"/>
      <w:marBottom w:val="0"/>
      <w:divBdr>
        <w:top w:val="none" w:sz="0" w:space="0" w:color="auto"/>
        <w:left w:val="none" w:sz="0" w:space="0" w:color="auto"/>
        <w:bottom w:val="none" w:sz="0" w:space="0" w:color="auto"/>
        <w:right w:val="none" w:sz="0" w:space="0" w:color="auto"/>
      </w:divBdr>
    </w:div>
    <w:div w:id="171724838">
      <w:bodyDiv w:val="1"/>
      <w:marLeft w:val="0"/>
      <w:marRight w:val="0"/>
      <w:marTop w:val="0"/>
      <w:marBottom w:val="0"/>
      <w:divBdr>
        <w:top w:val="none" w:sz="0" w:space="0" w:color="auto"/>
        <w:left w:val="none" w:sz="0" w:space="0" w:color="auto"/>
        <w:bottom w:val="none" w:sz="0" w:space="0" w:color="auto"/>
        <w:right w:val="none" w:sz="0" w:space="0" w:color="auto"/>
      </w:divBdr>
    </w:div>
    <w:div w:id="210962516">
      <w:bodyDiv w:val="1"/>
      <w:marLeft w:val="0"/>
      <w:marRight w:val="0"/>
      <w:marTop w:val="0"/>
      <w:marBottom w:val="0"/>
      <w:divBdr>
        <w:top w:val="none" w:sz="0" w:space="0" w:color="auto"/>
        <w:left w:val="none" w:sz="0" w:space="0" w:color="auto"/>
        <w:bottom w:val="none" w:sz="0" w:space="0" w:color="auto"/>
        <w:right w:val="none" w:sz="0" w:space="0" w:color="auto"/>
      </w:divBdr>
    </w:div>
    <w:div w:id="235013599">
      <w:bodyDiv w:val="1"/>
      <w:marLeft w:val="0"/>
      <w:marRight w:val="0"/>
      <w:marTop w:val="0"/>
      <w:marBottom w:val="0"/>
      <w:divBdr>
        <w:top w:val="none" w:sz="0" w:space="0" w:color="auto"/>
        <w:left w:val="none" w:sz="0" w:space="0" w:color="auto"/>
        <w:bottom w:val="none" w:sz="0" w:space="0" w:color="auto"/>
        <w:right w:val="none" w:sz="0" w:space="0" w:color="auto"/>
      </w:divBdr>
    </w:div>
    <w:div w:id="297565989">
      <w:bodyDiv w:val="1"/>
      <w:marLeft w:val="0"/>
      <w:marRight w:val="0"/>
      <w:marTop w:val="0"/>
      <w:marBottom w:val="0"/>
      <w:divBdr>
        <w:top w:val="none" w:sz="0" w:space="0" w:color="auto"/>
        <w:left w:val="none" w:sz="0" w:space="0" w:color="auto"/>
        <w:bottom w:val="none" w:sz="0" w:space="0" w:color="auto"/>
        <w:right w:val="none" w:sz="0" w:space="0" w:color="auto"/>
      </w:divBdr>
    </w:div>
    <w:div w:id="328749127">
      <w:bodyDiv w:val="1"/>
      <w:marLeft w:val="0"/>
      <w:marRight w:val="0"/>
      <w:marTop w:val="0"/>
      <w:marBottom w:val="0"/>
      <w:divBdr>
        <w:top w:val="none" w:sz="0" w:space="0" w:color="auto"/>
        <w:left w:val="none" w:sz="0" w:space="0" w:color="auto"/>
        <w:bottom w:val="none" w:sz="0" w:space="0" w:color="auto"/>
        <w:right w:val="none" w:sz="0" w:space="0" w:color="auto"/>
      </w:divBdr>
    </w:div>
    <w:div w:id="330256680">
      <w:bodyDiv w:val="1"/>
      <w:marLeft w:val="0"/>
      <w:marRight w:val="0"/>
      <w:marTop w:val="0"/>
      <w:marBottom w:val="0"/>
      <w:divBdr>
        <w:top w:val="none" w:sz="0" w:space="0" w:color="auto"/>
        <w:left w:val="none" w:sz="0" w:space="0" w:color="auto"/>
        <w:bottom w:val="none" w:sz="0" w:space="0" w:color="auto"/>
        <w:right w:val="none" w:sz="0" w:space="0" w:color="auto"/>
      </w:divBdr>
    </w:div>
    <w:div w:id="418214507">
      <w:bodyDiv w:val="1"/>
      <w:marLeft w:val="0"/>
      <w:marRight w:val="0"/>
      <w:marTop w:val="0"/>
      <w:marBottom w:val="0"/>
      <w:divBdr>
        <w:top w:val="none" w:sz="0" w:space="0" w:color="auto"/>
        <w:left w:val="none" w:sz="0" w:space="0" w:color="auto"/>
        <w:bottom w:val="none" w:sz="0" w:space="0" w:color="auto"/>
        <w:right w:val="none" w:sz="0" w:space="0" w:color="auto"/>
      </w:divBdr>
      <w:divsChild>
        <w:div w:id="1147628399">
          <w:marLeft w:val="0"/>
          <w:marRight w:val="0"/>
          <w:marTop w:val="300"/>
          <w:marBottom w:val="0"/>
          <w:divBdr>
            <w:top w:val="single" w:sz="6" w:space="11" w:color="000000"/>
            <w:left w:val="single" w:sz="6" w:space="11" w:color="000000"/>
            <w:bottom w:val="single" w:sz="6" w:space="11" w:color="000000"/>
            <w:right w:val="single" w:sz="6" w:space="11" w:color="000000"/>
          </w:divBdr>
        </w:div>
      </w:divsChild>
    </w:div>
    <w:div w:id="472676317">
      <w:bodyDiv w:val="1"/>
      <w:marLeft w:val="0"/>
      <w:marRight w:val="0"/>
      <w:marTop w:val="0"/>
      <w:marBottom w:val="0"/>
      <w:divBdr>
        <w:top w:val="none" w:sz="0" w:space="0" w:color="auto"/>
        <w:left w:val="none" w:sz="0" w:space="0" w:color="auto"/>
        <w:bottom w:val="none" w:sz="0" w:space="0" w:color="auto"/>
        <w:right w:val="none" w:sz="0" w:space="0" w:color="auto"/>
      </w:divBdr>
    </w:div>
    <w:div w:id="555747487">
      <w:bodyDiv w:val="1"/>
      <w:marLeft w:val="0"/>
      <w:marRight w:val="0"/>
      <w:marTop w:val="0"/>
      <w:marBottom w:val="0"/>
      <w:divBdr>
        <w:top w:val="none" w:sz="0" w:space="0" w:color="auto"/>
        <w:left w:val="none" w:sz="0" w:space="0" w:color="auto"/>
        <w:bottom w:val="none" w:sz="0" w:space="0" w:color="auto"/>
        <w:right w:val="none" w:sz="0" w:space="0" w:color="auto"/>
      </w:divBdr>
    </w:div>
    <w:div w:id="587233542">
      <w:bodyDiv w:val="1"/>
      <w:marLeft w:val="0"/>
      <w:marRight w:val="0"/>
      <w:marTop w:val="0"/>
      <w:marBottom w:val="0"/>
      <w:divBdr>
        <w:top w:val="none" w:sz="0" w:space="0" w:color="auto"/>
        <w:left w:val="none" w:sz="0" w:space="0" w:color="auto"/>
        <w:bottom w:val="none" w:sz="0" w:space="0" w:color="auto"/>
        <w:right w:val="none" w:sz="0" w:space="0" w:color="auto"/>
      </w:divBdr>
    </w:div>
    <w:div w:id="676620047">
      <w:bodyDiv w:val="1"/>
      <w:marLeft w:val="0"/>
      <w:marRight w:val="0"/>
      <w:marTop w:val="0"/>
      <w:marBottom w:val="0"/>
      <w:divBdr>
        <w:top w:val="none" w:sz="0" w:space="0" w:color="auto"/>
        <w:left w:val="none" w:sz="0" w:space="0" w:color="auto"/>
        <w:bottom w:val="none" w:sz="0" w:space="0" w:color="auto"/>
        <w:right w:val="none" w:sz="0" w:space="0" w:color="auto"/>
      </w:divBdr>
    </w:div>
    <w:div w:id="780538175">
      <w:bodyDiv w:val="1"/>
      <w:marLeft w:val="0"/>
      <w:marRight w:val="0"/>
      <w:marTop w:val="0"/>
      <w:marBottom w:val="0"/>
      <w:divBdr>
        <w:top w:val="none" w:sz="0" w:space="0" w:color="auto"/>
        <w:left w:val="none" w:sz="0" w:space="0" w:color="auto"/>
        <w:bottom w:val="none" w:sz="0" w:space="0" w:color="auto"/>
        <w:right w:val="none" w:sz="0" w:space="0" w:color="auto"/>
      </w:divBdr>
    </w:div>
    <w:div w:id="804349094">
      <w:bodyDiv w:val="1"/>
      <w:marLeft w:val="0"/>
      <w:marRight w:val="0"/>
      <w:marTop w:val="0"/>
      <w:marBottom w:val="0"/>
      <w:divBdr>
        <w:top w:val="none" w:sz="0" w:space="0" w:color="auto"/>
        <w:left w:val="none" w:sz="0" w:space="0" w:color="auto"/>
        <w:bottom w:val="none" w:sz="0" w:space="0" w:color="auto"/>
        <w:right w:val="none" w:sz="0" w:space="0" w:color="auto"/>
      </w:divBdr>
    </w:div>
    <w:div w:id="894580454">
      <w:bodyDiv w:val="1"/>
      <w:marLeft w:val="0"/>
      <w:marRight w:val="0"/>
      <w:marTop w:val="0"/>
      <w:marBottom w:val="0"/>
      <w:divBdr>
        <w:top w:val="none" w:sz="0" w:space="0" w:color="auto"/>
        <w:left w:val="none" w:sz="0" w:space="0" w:color="auto"/>
        <w:bottom w:val="none" w:sz="0" w:space="0" w:color="auto"/>
        <w:right w:val="none" w:sz="0" w:space="0" w:color="auto"/>
      </w:divBdr>
    </w:div>
    <w:div w:id="957763015">
      <w:bodyDiv w:val="1"/>
      <w:marLeft w:val="0"/>
      <w:marRight w:val="0"/>
      <w:marTop w:val="0"/>
      <w:marBottom w:val="0"/>
      <w:divBdr>
        <w:top w:val="none" w:sz="0" w:space="0" w:color="auto"/>
        <w:left w:val="none" w:sz="0" w:space="0" w:color="auto"/>
        <w:bottom w:val="none" w:sz="0" w:space="0" w:color="auto"/>
        <w:right w:val="none" w:sz="0" w:space="0" w:color="auto"/>
      </w:divBdr>
      <w:divsChild>
        <w:div w:id="1134177141">
          <w:blockQuote w:val="1"/>
          <w:marLeft w:val="0"/>
          <w:marRight w:val="0"/>
          <w:marTop w:val="0"/>
          <w:marBottom w:val="204"/>
          <w:divBdr>
            <w:top w:val="none" w:sz="0" w:space="0" w:color="auto"/>
            <w:left w:val="single" w:sz="24" w:space="11" w:color="E5E5E5"/>
            <w:bottom w:val="none" w:sz="0" w:space="0" w:color="auto"/>
            <w:right w:val="none" w:sz="0" w:space="0" w:color="auto"/>
          </w:divBdr>
        </w:div>
        <w:div w:id="1211922426">
          <w:marLeft w:val="0"/>
          <w:marRight w:val="0"/>
          <w:marTop w:val="0"/>
          <w:marBottom w:val="0"/>
          <w:divBdr>
            <w:top w:val="none" w:sz="0" w:space="0" w:color="auto"/>
            <w:left w:val="none" w:sz="0" w:space="0" w:color="auto"/>
            <w:bottom w:val="none" w:sz="0" w:space="0" w:color="auto"/>
            <w:right w:val="none" w:sz="0" w:space="0" w:color="auto"/>
          </w:divBdr>
        </w:div>
        <w:div w:id="1879002391">
          <w:marLeft w:val="0"/>
          <w:marRight w:val="0"/>
          <w:marTop w:val="0"/>
          <w:marBottom w:val="0"/>
          <w:divBdr>
            <w:top w:val="none" w:sz="0" w:space="0" w:color="auto"/>
            <w:left w:val="none" w:sz="0" w:space="0" w:color="auto"/>
            <w:bottom w:val="none" w:sz="0" w:space="0" w:color="auto"/>
            <w:right w:val="none" w:sz="0" w:space="0" w:color="auto"/>
          </w:divBdr>
        </w:div>
        <w:div w:id="46878226">
          <w:marLeft w:val="0"/>
          <w:marRight w:val="0"/>
          <w:marTop w:val="0"/>
          <w:marBottom w:val="0"/>
          <w:divBdr>
            <w:top w:val="none" w:sz="0" w:space="0" w:color="auto"/>
            <w:left w:val="none" w:sz="0" w:space="0" w:color="auto"/>
            <w:bottom w:val="none" w:sz="0" w:space="0" w:color="auto"/>
            <w:right w:val="none" w:sz="0" w:space="0" w:color="auto"/>
          </w:divBdr>
        </w:div>
        <w:div w:id="99420665">
          <w:marLeft w:val="0"/>
          <w:marRight w:val="0"/>
          <w:marTop w:val="0"/>
          <w:marBottom w:val="0"/>
          <w:divBdr>
            <w:top w:val="none" w:sz="0" w:space="0" w:color="auto"/>
            <w:left w:val="none" w:sz="0" w:space="0" w:color="auto"/>
            <w:bottom w:val="none" w:sz="0" w:space="0" w:color="auto"/>
            <w:right w:val="none" w:sz="0" w:space="0" w:color="auto"/>
          </w:divBdr>
        </w:div>
        <w:div w:id="398014357">
          <w:marLeft w:val="0"/>
          <w:marRight w:val="0"/>
          <w:marTop w:val="0"/>
          <w:marBottom w:val="0"/>
          <w:divBdr>
            <w:top w:val="none" w:sz="0" w:space="0" w:color="auto"/>
            <w:left w:val="none" w:sz="0" w:space="0" w:color="auto"/>
            <w:bottom w:val="none" w:sz="0" w:space="0" w:color="auto"/>
            <w:right w:val="none" w:sz="0" w:space="0" w:color="auto"/>
          </w:divBdr>
        </w:div>
        <w:div w:id="43333856">
          <w:marLeft w:val="0"/>
          <w:marRight w:val="0"/>
          <w:marTop w:val="0"/>
          <w:marBottom w:val="0"/>
          <w:divBdr>
            <w:top w:val="none" w:sz="0" w:space="0" w:color="auto"/>
            <w:left w:val="none" w:sz="0" w:space="0" w:color="auto"/>
            <w:bottom w:val="none" w:sz="0" w:space="0" w:color="auto"/>
            <w:right w:val="none" w:sz="0" w:space="0" w:color="auto"/>
          </w:divBdr>
        </w:div>
        <w:div w:id="355271546">
          <w:marLeft w:val="0"/>
          <w:marRight w:val="0"/>
          <w:marTop w:val="0"/>
          <w:marBottom w:val="0"/>
          <w:divBdr>
            <w:top w:val="none" w:sz="0" w:space="0" w:color="auto"/>
            <w:left w:val="none" w:sz="0" w:space="0" w:color="auto"/>
            <w:bottom w:val="none" w:sz="0" w:space="0" w:color="auto"/>
            <w:right w:val="none" w:sz="0" w:space="0" w:color="auto"/>
          </w:divBdr>
        </w:div>
        <w:div w:id="655761060">
          <w:marLeft w:val="0"/>
          <w:marRight w:val="0"/>
          <w:marTop w:val="0"/>
          <w:marBottom w:val="0"/>
          <w:divBdr>
            <w:top w:val="none" w:sz="0" w:space="0" w:color="auto"/>
            <w:left w:val="none" w:sz="0" w:space="0" w:color="auto"/>
            <w:bottom w:val="none" w:sz="0" w:space="0" w:color="auto"/>
            <w:right w:val="none" w:sz="0" w:space="0" w:color="auto"/>
          </w:divBdr>
        </w:div>
        <w:div w:id="1512644325">
          <w:blockQuote w:val="1"/>
          <w:marLeft w:val="0"/>
          <w:marRight w:val="0"/>
          <w:marTop w:val="0"/>
          <w:marBottom w:val="204"/>
          <w:divBdr>
            <w:top w:val="none" w:sz="0" w:space="0" w:color="auto"/>
            <w:left w:val="single" w:sz="24" w:space="11" w:color="E5E5E5"/>
            <w:bottom w:val="none" w:sz="0" w:space="0" w:color="auto"/>
            <w:right w:val="none" w:sz="0" w:space="0" w:color="auto"/>
          </w:divBdr>
        </w:div>
        <w:div w:id="783309379">
          <w:blockQuote w:val="1"/>
          <w:marLeft w:val="0"/>
          <w:marRight w:val="0"/>
          <w:marTop w:val="0"/>
          <w:marBottom w:val="204"/>
          <w:divBdr>
            <w:top w:val="none" w:sz="0" w:space="0" w:color="auto"/>
            <w:left w:val="single" w:sz="24" w:space="11" w:color="E5E5E5"/>
            <w:bottom w:val="none" w:sz="0" w:space="0" w:color="auto"/>
            <w:right w:val="none" w:sz="0" w:space="0" w:color="auto"/>
          </w:divBdr>
        </w:div>
        <w:div w:id="1867131387">
          <w:blockQuote w:val="1"/>
          <w:marLeft w:val="0"/>
          <w:marRight w:val="0"/>
          <w:marTop w:val="0"/>
          <w:marBottom w:val="204"/>
          <w:divBdr>
            <w:top w:val="none" w:sz="0" w:space="0" w:color="auto"/>
            <w:left w:val="single" w:sz="24" w:space="11" w:color="E5E5E5"/>
            <w:bottom w:val="none" w:sz="0" w:space="0" w:color="auto"/>
            <w:right w:val="none" w:sz="0" w:space="0" w:color="auto"/>
          </w:divBdr>
        </w:div>
        <w:div w:id="515078473">
          <w:blockQuote w:val="1"/>
          <w:marLeft w:val="0"/>
          <w:marRight w:val="0"/>
          <w:marTop w:val="0"/>
          <w:marBottom w:val="204"/>
          <w:divBdr>
            <w:top w:val="none" w:sz="0" w:space="0" w:color="auto"/>
            <w:left w:val="single" w:sz="24" w:space="11" w:color="E5E5E5"/>
            <w:bottom w:val="none" w:sz="0" w:space="0" w:color="auto"/>
            <w:right w:val="none" w:sz="0" w:space="0" w:color="auto"/>
          </w:divBdr>
        </w:div>
        <w:div w:id="40560867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085347742">
      <w:bodyDiv w:val="1"/>
      <w:marLeft w:val="0"/>
      <w:marRight w:val="0"/>
      <w:marTop w:val="0"/>
      <w:marBottom w:val="0"/>
      <w:divBdr>
        <w:top w:val="none" w:sz="0" w:space="0" w:color="auto"/>
        <w:left w:val="none" w:sz="0" w:space="0" w:color="auto"/>
        <w:bottom w:val="none" w:sz="0" w:space="0" w:color="auto"/>
        <w:right w:val="none" w:sz="0" w:space="0" w:color="auto"/>
      </w:divBdr>
    </w:div>
    <w:div w:id="1129788643">
      <w:bodyDiv w:val="1"/>
      <w:marLeft w:val="0"/>
      <w:marRight w:val="0"/>
      <w:marTop w:val="0"/>
      <w:marBottom w:val="0"/>
      <w:divBdr>
        <w:top w:val="none" w:sz="0" w:space="0" w:color="auto"/>
        <w:left w:val="none" w:sz="0" w:space="0" w:color="auto"/>
        <w:bottom w:val="none" w:sz="0" w:space="0" w:color="auto"/>
        <w:right w:val="none" w:sz="0" w:space="0" w:color="auto"/>
      </w:divBdr>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93420229">
      <w:bodyDiv w:val="1"/>
      <w:marLeft w:val="0"/>
      <w:marRight w:val="0"/>
      <w:marTop w:val="0"/>
      <w:marBottom w:val="0"/>
      <w:divBdr>
        <w:top w:val="none" w:sz="0" w:space="0" w:color="auto"/>
        <w:left w:val="none" w:sz="0" w:space="0" w:color="auto"/>
        <w:bottom w:val="none" w:sz="0" w:space="0" w:color="auto"/>
        <w:right w:val="none" w:sz="0" w:space="0" w:color="auto"/>
      </w:divBdr>
    </w:div>
    <w:div w:id="1220165101">
      <w:bodyDiv w:val="1"/>
      <w:marLeft w:val="0"/>
      <w:marRight w:val="0"/>
      <w:marTop w:val="0"/>
      <w:marBottom w:val="0"/>
      <w:divBdr>
        <w:top w:val="none" w:sz="0" w:space="0" w:color="auto"/>
        <w:left w:val="none" w:sz="0" w:space="0" w:color="auto"/>
        <w:bottom w:val="none" w:sz="0" w:space="0" w:color="auto"/>
        <w:right w:val="none" w:sz="0" w:space="0" w:color="auto"/>
      </w:divBdr>
    </w:div>
    <w:div w:id="1225336272">
      <w:bodyDiv w:val="1"/>
      <w:marLeft w:val="0"/>
      <w:marRight w:val="0"/>
      <w:marTop w:val="0"/>
      <w:marBottom w:val="0"/>
      <w:divBdr>
        <w:top w:val="none" w:sz="0" w:space="0" w:color="auto"/>
        <w:left w:val="none" w:sz="0" w:space="0" w:color="auto"/>
        <w:bottom w:val="none" w:sz="0" w:space="0" w:color="auto"/>
        <w:right w:val="none" w:sz="0" w:space="0" w:color="auto"/>
      </w:divBdr>
    </w:div>
    <w:div w:id="1235048639">
      <w:bodyDiv w:val="1"/>
      <w:marLeft w:val="0"/>
      <w:marRight w:val="0"/>
      <w:marTop w:val="0"/>
      <w:marBottom w:val="0"/>
      <w:divBdr>
        <w:top w:val="none" w:sz="0" w:space="0" w:color="auto"/>
        <w:left w:val="none" w:sz="0" w:space="0" w:color="auto"/>
        <w:bottom w:val="none" w:sz="0" w:space="0" w:color="auto"/>
        <w:right w:val="none" w:sz="0" w:space="0" w:color="auto"/>
      </w:divBdr>
    </w:div>
    <w:div w:id="1287588753">
      <w:bodyDiv w:val="1"/>
      <w:marLeft w:val="0"/>
      <w:marRight w:val="0"/>
      <w:marTop w:val="0"/>
      <w:marBottom w:val="0"/>
      <w:divBdr>
        <w:top w:val="none" w:sz="0" w:space="0" w:color="auto"/>
        <w:left w:val="none" w:sz="0" w:space="0" w:color="auto"/>
        <w:bottom w:val="none" w:sz="0" w:space="0" w:color="auto"/>
        <w:right w:val="none" w:sz="0" w:space="0" w:color="auto"/>
      </w:divBdr>
    </w:div>
    <w:div w:id="1305887847">
      <w:bodyDiv w:val="1"/>
      <w:marLeft w:val="0"/>
      <w:marRight w:val="0"/>
      <w:marTop w:val="0"/>
      <w:marBottom w:val="0"/>
      <w:divBdr>
        <w:top w:val="none" w:sz="0" w:space="0" w:color="auto"/>
        <w:left w:val="none" w:sz="0" w:space="0" w:color="auto"/>
        <w:bottom w:val="none" w:sz="0" w:space="0" w:color="auto"/>
        <w:right w:val="none" w:sz="0" w:space="0" w:color="auto"/>
      </w:divBdr>
    </w:div>
    <w:div w:id="1415933963">
      <w:bodyDiv w:val="1"/>
      <w:marLeft w:val="0"/>
      <w:marRight w:val="0"/>
      <w:marTop w:val="0"/>
      <w:marBottom w:val="0"/>
      <w:divBdr>
        <w:top w:val="none" w:sz="0" w:space="0" w:color="auto"/>
        <w:left w:val="none" w:sz="0" w:space="0" w:color="auto"/>
        <w:bottom w:val="none" w:sz="0" w:space="0" w:color="auto"/>
        <w:right w:val="none" w:sz="0" w:space="0" w:color="auto"/>
      </w:divBdr>
    </w:div>
    <w:div w:id="1526796373">
      <w:bodyDiv w:val="1"/>
      <w:marLeft w:val="0"/>
      <w:marRight w:val="0"/>
      <w:marTop w:val="0"/>
      <w:marBottom w:val="0"/>
      <w:divBdr>
        <w:top w:val="none" w:sz="0" w:space="0" w:color="auto"/>
        <w:left w:val="none" w:sz="0" w:space="0" w:color="auto"/>
        <w:bottom w:val="none" w:sz="0" w:space="0" w:color="auto"/>
        <w:right w:val="none" w:sz="0" w:space="0" w:color="auto"/>
      </w:divBdr>
    </w:div>
    <w:div w:id="1531797413">
      <w:bodyDiv w:val="1"/>
      <w:marLeft w:val="0"/>
      <w:marRight w:val="0"/>
      <w:marTop w:val="0"/>
      <w:marBottom w:val="0"/>
      <w:divBdr>
        <w:top w:val="none" w:sz="0" w:space="0" w:color="auto"/>
        <w:left w:val="none" w:sz="0" w:space="0" w:color="auto"/>
        <w:bottom w:val="none" w:sz="0" w:space="0" w:color="auto"/>
        <w:right w:val="none" w:sz="0" w:space="0" w:color="auto"/>
      </w:divBdr>
    </w:div>
    <w:div w:id="1601570589">
      <w:bodyDiv w:val="1"/>
      <w:marLeft w:val="0"/>
      <w:marRight w:val="0"/>
      <w:marTop w:val="0"/>
      <w:marBottom w:val="0"/>
      <w:divBdr>
        <w:top w:val="none" w:sz="0" w:space="0" w:color="auto"/>
        <w:left w:val="none" w:sz="0" w:space="0" w:color="auto"/>
        <w:bottom w:val="none" w:sz="0" w:space="0" w:color="auto"/>
        <w:right w:val="none" w:sz="0" w:space="0" w:color="auto"/>
      </w:divBdr>
    </w:div>
    <w:div w:id="1617176378">
      <w:bodyDiv w:val="1"/>
      <w:marLeft w:val="0"/>
      <w:marRight w:val="0"/>
      <w:marTop w:val="0"/>
      <w:marBottom w:val="0"/>
      <w:divBdr>
        <w:top w:val="none" w:sz="0" w:space="0" w:color="auto"/>
        <w:left w:val="none" w:sz="0" w:space="0" w:color="auto"/>
        <w:bottom w:val="none" w:sz="0" w:space="0" w:color="auto"/>
        <w:right w:val="none" w:sz="0" w:space="0" w:color="auto"/>
      </w:divBdr>
    </w:div>
    <w:div w:id="1631787121">
      <w:bodyDiv w:val="1"/>
      <w:marLeft w:val="0"/>
      <w:marRight w:val="0"/>
      <w:marTop w:val="0"/>
      <w:marBottom w:val="0"/>
      <w:divBdr>
        <w:top w:val="none" w:sz="0" w:space="0" w:color="auto"/>
        <w:left w:val="none" w:sz="0" w:space="0" w:color="auto"/>
        <w:bottom w:val="none" w:sz="0" w:space="0" w:color="auto"/>
        <w:right w:val="none" w:sz="0" w:space="0" w:color="auto"/>
      </w:divBdr>
    </w:div>
    <w:div w:id="1635868351">
      <w:bodyDiv w:val="1"/>
      <w:marLeft w:val="0"/>
      <w:marRight w:val="0"/>
      <w:marTop w:val="0"/>
      <w:marBottom w:val="0"/>
      <w:divBdr>
        <w:top w:val="none" w:sz="0" w:space="0" w:color="auto"/>
        <w:left w:val="none" w:sz="0" w:space="0" w:color="auto"/>
        <w:bottom w:val="none" w:sz="0" w:space="0" w:color="auto"/>
        <w:right w:val="none" w:sz="0" w:space="0" w:color="auto"/>
      </w:divBdr>
    </w:div>
    <w:div w:id="1648782472">
      <w:bodyDiv w:val="1"/>
      <w:marLeft w:val="0"/>
      <w:marRight w:val="0"/>
      <w:marTop w:val="0"/>
      <w:marBottom w:val="0"/>
      <w:divBdr>
        <w:top w:val="none" w:sz="0" w:space="0" w:color="auto"/>
        <w:left w:val="none" w:sz="0" w:space="0" w:color="auto"/>
        <w:bottom w:val="none" w:sz="0" w:space="0" w:color="auto"/>
        <w:right w:val="none" w:sz="0" w:space="0" w:color="auto"/>
      </w:divBdr>
    </w:div>
    <w:div w:id="1650280197">
      <w:bodyDiv w:val="1"/>
      <w:marLeft w:val="0"/>
      <w:marRight w:val="0"/>
      <w:marTop w:val="0"/>
      <w:marBottom w:val="0"/>
      <w:divBdr>
        <w:top w:val="none" w:sz="0" w:space="0" w:color="auto"/>
        <w:left w:val="none" w:sz="0" w:space="0" w:color="auto"/>
        <w:bottom w:val="none" w:sz="0" w:space="0" w:color="auto"/>
        <w:right w:val="none" w:sz="0" w:space="0" w:color="auto"/>
      </w:divBdr>
    </w:div>
    <w:div w:id="1668098948">
      <w:bodyDiv w:val="1"/>
      <w:marLeft w:val="0"/>
      <w:marRight w:val="0"/>
      <w:marTop w:val="0"/>
      <w:marBottom w:val="0"/>
      <w:divBdr>
        <w:top w:val="none" w:sz="0" w:space="0" w:color="auto"/>
        <w:left w:val="none" w:sz="0" w:space="0" w:color="auto"/>
        <w:bottom w:val="none" w:sz="0" w:space="0" w:color="auto"/>
        <w:right w:val="none" w:sz="0" w:space="0" w:color="auto"/>
      </w:divBdr>
    </w:div>
    <w:div w:id="1737892128">
      <w:bodyDiv w:val="1"/>
      <w:marLeft w:val="0"/>
      <w:marRight w:val="0"/>
      <w:marTop w:val="0"/>
      <w:marBottom w:val="0"/>
      <w:divBdr>
        <w:top w:val="none" w:sz="0" w:space="0" w:color="auto"/>
        <w:left w:val="none" w:sz="0" w:space="0" w:color="auto"/>
        <w:bottom w:val="none" w:sz="0" w:space="0" w:color="auto"/>
        <w:right w:val="none" w:sz="0" w:space="0" w:color="auto"/>
      </w:divBdr>
    </w:div>
    <w:div w:id="1817335645">
      <w:bodyDiv w:val="1"/>
      <w:marLeft w:val="0"/>
      <w:marRight w:val="0"/>
      <w:marTop w:val="0"/>
      <w:marBottom w:val="0"/>
      <w:divBdr>
        <w:top w:val="none" w:sz="0" w:space="0" w:color="auto"/>
        <w:left w:val="none" w:sz="0" w:space="0" w:color="auto"/>
        <w:bottom w:val="none" w:sz="0" w:space="0" w:color="auto"/>
        <w:right w:val="none" w:sz="0" w:space="0" w:color="auto"/>
      </w:divBdr>
    </w:div>
    <w:div w:id="1871451047">
      <w:bodyDiv w:val="1"/>
      <w:marLeft w:val="0"/>
      <w:marRight w:val="0"/>
      <w:marTop w:val="0"/>
      <w:marBottom w:val="0"/>
      <w:divBdr>
        <w:top w:val="none" w:sz="0" w:space="0" w:color="auto"/>
        <w:left w:val="none" w:sz="0" w:space="0" w:color="auto"/>
        <w:bottom w:val="none" w:sz="0" w:space="0" w:color="auto"/>
        <w:right w:val="none" w:sz="0" w:space="0" w:color="auto"/>
      </w:divBdr>
    </w:div>
    <w:div w:id="1879969299">
      <w:bodyDiv w:val="1"/>
      <w:marLeft w:val="0"/>
      <w:marRight w:val="0"/>
      <w:marTop w:val="0"/>
      <w:marBottom w:val="0"/>
      <w:divBdr>
        <w:top w:val="none" w:sz="0" w:space="0" w:color="auto"/>
        <w:left w:val="none" w:sz="0" w:space="0" w:color="auto"/>
        <w:bottom w:val="none" w:sz="0" w:space="0" w:color="auto"/>
        <w:right w:val="none" w:sz="0" w:space="0" w:color="auto"/>
      </w:divBdr>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etmonero.org/"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blockchain-dev-book.softuni.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nakov/blockchain-for-devs-boo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nakov.com" TargetMode="External"/><Relationship Id="rId28" Type="http://schemas.openxmlformats.org/officeDocument/2006/relationships/footer" Target="footer1.xml"/><Relationship Id="rId10" Type="http://schemas.openxmlformats.org/officeDocument/2006/relationships/hyperlink" Target="https://bitcoin.or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https://softuni.org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5BF41-CF77-469F-90E4-6CDC1785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Practical Blockchain for Developers: The Big Book</vt:lpstr>
    </vt:vector>
  </TitlesOfParts>
  <Company>SoftUni</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Blockchain for Developers: The Big Book</dc:title>
  <dc:subject>Hashes, HMAC, Key Derivation, Scrypt, AES, Elliptic Curve Cryptography (ECC), ECDSA, Digital Signatures, Blockchain Cryptography, Ethereum, Blockchain Addresses, Keys, Wallets, BIP39, BIP44, Ethereum Signatures, Ethereum Wallets</dc:subject>
  <dc:creator>Svetlin Nakov and SoftUni Team</dc:creator>
  <cp:keywords>book, blockchain, programming, DApps, blockchain networks, wallets, transactions, consensus algorithms, Ethereum, Solidity, decentralized apps</cp:keywords>
  <dc:description/>
  <cp:lastModifiedBy>Svetlin Nakov</cp:lastModifiedBy>
  <cp:revision>4</cp:revision>
  <cp:lastPrinted>2018-09-03T19:30:00Z</cp:lastPrinted>
  <dcterms:created xsi:type="dcterms:W3CDTF">2018-09-03T19:30:00Z</dcterms:created>
  <dcterms:modified xsi:type="dcterms:W3CDTF">2018-09-03T19:33:00Z</dcterms:modified>
</cp:coreProperties>
</file>